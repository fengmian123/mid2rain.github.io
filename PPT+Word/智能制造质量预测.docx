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A7EEBE" w14:textId="78C1CEF4" w:rsidR="00B71E79" w:rsidRPr="00041B41" w:rsidRDefault="00B71E79" w:rsidP="00B71E79">
      <w:pPr>
        <w:snapToGrid w:val="0"/>
        <w:jc w:val="center"/>
        <w:rPr>
          <w:rFonts w:ascii="Lucida Console" w:eastAsia="宋体" w:hAnsi="Lucida Console"/>
          <w:b/>
          <w:bCs/>
          <w:color w:val="000000"/>
          <w:sz w:val="52"/>
          <w:szCs w:val="52"/>
        </w:rPr>
      </w:pPr>
      <w:r w:rsidRPr="00041B41">
        <w:rPr>
          <w:rFonts w:ascii="Lucida Console" w:eastAsia="宋体" w:hAnsi="Lucida Console"/>
          <w:b/>
          <w:bCs/>
          <w:color w:val="000000"/>
          <w:sz w:val="52"/>
          <w:szCs w:val="52"/>
        </w:rPr>
        <w:t xml:space="preserve">  </w:t>
      </w:r>
      <w:r w:rsidRPr="00041B41">
        <w:rPr>
          <w:rFonts w:ascii="Lucida Console" w:eastAsia="宋体" w:hAnsi="Lucida Console"/>
          <w:b/>
          <w:bCs/>
          <w:noProof/>
          <w:color w:val="000000"/>
          <w:sz w:val="52"/>
          <w:szCs w:val="52"/>
        </w:rPr>
        <w:drawing>
          <wp:inline distT="0" distB="0" distL="0" distR="0" wp14:anchorId="1C7AD7E0" wp14:editId="63F11BD2">
            <wp:extent cx="2916820" cy="3593060"/>
            <wp:effectExtent l="0" t="0" r="0" b="7620"/>
            <wp:docPr id="828974810" name="图片 1"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974810" name="图片 1" descr="形状&#10;&#10;中度可信度描述已自动生成"/>
                    <pic:cNvPicPr/>
                  </pic:nvPicPr>
                  <pic:blipFill>
                    <a:blip r:embed="rId9"/>
                    <a:stretch>
                      <a:fillRect/>
                    </a:stretch>
                  </pic:blipFill>
                  <pic:spPr>
                    <a:xfrm>
                      <a:off x="0" y="0"/>
                      <a:ext cx="2976834" cy="3666988"/>
                    </a:xfrm>
                    <a:prstGeom prst="rect">
                      <a:avLst/>
                    </a:prstGeom>
                  </pic:spPr>
                </pic:pic>
              </a:graphicData>
            </a:graphic>
          </wp:inline>
        </w:drawing>
      </w:r>
    </w:p>
    <w:p w14:paraId="6EC96618" w14:textId="29D403A6" w:rsidR="00950D5D" w:rsidRPr="00041B41" w:rsidRDefault="00E63919" w:rsidP="00E63919">
      <w:pPr>
        <w:snapToGrid w:val="0"/>
        <w:ind w:firstLineChars="200" w:firstLine="1446"/>
        <w:jc w:val="left"/>
        <w:rPr>
          <w:rFonts w:ascii="Lucida Console" w:eastAsia="黑体" w:hAnsi="Lucida Console"/>
          <w:b/>
          <w:bCs/>
          <w:color w:val="000000"/>
          <w:sz w:val="72"/>
          <w:szCs w:val="72"/>
        </w:rPr>
      </w:pPr>
      <w:r w:rsidRPr="00041B41">
        <w:rPr>
          <w:rFonts w:ascii="Lucida Console" w:eastAsia="黑体" w:hAnsi="Lucida Console"/>
          <w:b/>
          <w:bCs/>
          <w:color w:val="000000"/>
          <w:sz w:val="72"/>
          <w:szCs w:val="72"/>
        </w:rPr>
        <w:t>智能制造质量预测</w:t>
      </w:r>
    </w:p>
    <w:p w14:paraId="3473B5A3" w14:textId="77777777" w:rsidR="00A26F37" w:rsidRPr="00041B41" w:rsidRDefault="00A26F37">
      <w:pPr>
        <w:snapToGrid w:val="0"/>
        <w:jc w:val="center"/>
        <w:rPr>
          <w:rFonts w:ascii="Lucida Console" w:eastAsia="微软雅黑" w:hAnsi="Lucida Console"/>
          <w:color w:val="000000"/>
          <w:sz w:val="36"/>
          <w:szCs w:val="36"/>
        </w:rPr>
      </w:pPr>
    </w:p>
    <w:p w14:paraId="3A190767" w14:textId="77777777" w:rsidR="004B3181" w:rsidRPr="00041B41" w:rsidRDefault="004B3181">
      <w:pPr>
        <w:snapToGrid w:val="0"/>
        <w:jc w:val="center"/>
        <w:rPr>
          <w:rFonts w:ascii="Lucida Console" w:eastAsia="微软雅黑" w:hAnsi="Lucida Console"/>
          <w:color w:val="000000"/>
          <w:sz w:val="36"/>
          <w:szCs w:val="36"/>
        </w:rPr>
      </w:pPr>
    </w:p>
    <w:p w14:paraId="73BD1B7B" w14:textId="2230C05C" w:rsidR="00B71E79" w:rsidRPr="00041B41" w:rsidRDefault="004B3181" w:rsidP="004B3181">
      <w:pPr>
        <w:snapToGrid w:val="0"/>
        <w:spacing w:line="720" w:lineRule="auto"/>
        <w:jc w:val="center"/>
        <w:rPr>
          <w:rFonts w:ascii="Lucida Console" w:eastAsia="等线" w:hAnsi="Lucida Console" w:cstheme="minorHAnsi"/>
          <w:color w:val="000000"/>
          <w:sz w:val="32"/>
          <w:szCs w:val="32"/>
          <w:u w:val="single"/>
        </w:rPr>
      </w:pPr>
      <w:bookmarkStart w:id="0" w:name="_Hlk148126452"/>
      <w:r w:rsidRPr="00041B41">
        <w:rPr>
          <w:rFonts w:ascii="Lucida Console" w:eastAsia="等线" w:hAnsi="Lucida Console" w:cstheme="minorHAnsi"/>
          <w:color w:val="000000"/>
          <w:sz w:val="32"/>
          <w:szCs w:val="32"/>
        </w:rPr>
        <w:t>组长</w:t>
      </w:r>
      <w:r w:rsidR="00B71E79" w:rsidRPr="00041B41">
        <w:rPr>
          <w:rFonts w:ascii="Lucida Console" w:eastAsia="等线" w:hAnsi="Lucida Console" w:cstheme="minorHAnsi"/>
          <w:color w:val="000000"/>
          <w:sz w:val="32"/>
          <w:szCs w:val="32"/>
        </w:rPr>
        <w:t>：</w:t>
      </w:r>
      <w:r w:rsidR="00586AB9" w:rsidRPr="00041B41">
        <w:rPr>
          <w:rFonts w:ascii="Lucida Console" w:eastAsia="等线" w:hAnsi="Lucida Console" w:cstheme="minorHAnsi"/>
          <w:color w:val="000000"/>
          <w:sz w:val="32"/>
          <w:szCs w:val="32"/>
          <w:u w:val="single"/>
        </w:rPr>
        <w:tab/>
      </w:r>
      <w:r w:rsidR="0093556B" w:rsidRPr="00041B41">
        <w:rPr>
          <w:rFonts w:ascii="Lucida Console" w:eastAsia="等线" w:hAnsi="Lucida Console" w:cstheme="minorHAnsi"/>
          <w:color w:val="000000"/>
          <w:sz w:val="32"/>
          <w:szCs w:val="32"/>
          <w:u w:val="single"/>
        </w:rPr>
        <w:tab/>
      </w:r>
      <w:r w:rsidRPr="00041B41">
        <w:rPr>
          <w:rFonts w:ascii="Lucida Console" w:eastAsia="等线" w:hAnsi="Lucida Console" w:cstheme="minorHAnsi"/>
          <w:color w:val="000000"/>
          <w:sz w:val="32"/>
          <w:szCs w:val="32"/>
          <w:u w:val="single"/>
        </w:rPr>
        <w:t>张庆伟</w:t>
      </w:r>
      <w:r w:rsidR="00B71E79" w:rsidRPr="00041B41">
        <w:rPr>
          <w:rFonts w:ascii="Lucida Console" w:eastAsia="等线" w:hAnsi="Lucida Console" w:cstheme="minorHAnsi"/>
          <w:color w:val="000000"/>
          <w:sz w:val="32"/>
          <w:szCs w:val="32"/>
          <w:u w:val="single"/>
        </w:rPr>
        <w:t xml:space="preserve"> </w:t>
      </w:r>
      <w:r w:rsidRPr="00041B41">
        <w:rPr>
          <w:rFonts w:ascii="Lucida Console" w:eastAsia="等线" w:hAnsi="Lucida Console" w:cstheme="minorHAnsi"/>
          <w:color w:val="000000"/>
          <w:sz w:val="32"/>
          <w:szCs w:val="32"/>
          <w:u w:val="single"/>
        </w:rPr>
        <w:t>3210103414</w:t>
      </w:r>
      <w:r w:rsidR="00586AB9" w:rsidRPr="00041B41">
        <w:rPr>
          <w:rFonts w:ascii="Lucida Console" w:eastAsia="等线" w:hAnsi="Lucida Console" w:cstheme="minorHAnsi"/>
          <w:color w:val="000000"/>
          <w:sz w:val="32"/>
          <w:szCs w:val="32"/>
          <w:u w:val="single"/>
        </w:rPr>
        <w:tab/>
      </w:r>
      <w:r w:rsidR="00586AB9" w:rsidRPr="00041B41">
        <w:rPr>
          <w:rFonts w:ascii="Lucida Console" w:eastAsia="等线" w:hAnsi="Lucida Console" w:cstheme="minorHAnsi"/>
          <w:color w:val="000000"/>
          <w:sz w:val="32"/>
          <w:szCs w:val="32"/>
          <w:u w:val="single"/>
        </w:rPr>
        <w:tab/>
      </w:r>
    </w:p>
    <w:p w14:paraId="57804395" w14:textId="32F29A5E" w:rsidR="00B71E79" w:rsidRPr="00041B41" w:rsidRDefault="00B71E79" w:rsidP="004B3181">
      <w:pPr>
        <w:snapToGrid w:val="0"/>
        <w:spacing w:line="720" w:lineRule="auto"/>
        <w:jc w:val="center"/>
        <w:rPr>
          <w:rFonts w:ascii="Lucida Console" w:eastAsia="等线" w:hAnsi="Lucida Console" w:cstheme="minorHAnsi"/>
          <w:color w:val="000000"/>
          <w:sz w:val="32"/>
          <w:szCs w:val="32"/>
          <w:u w:val="single"/>
        </w:rPr>
      </w:pPr>
      <w:r w:rsidRPr="00041B41">
        <w:rPr>
          <w:rFonts w:ascii="Lucida Console" w:eastAsia="等线" w:hAnsi="Lucida Console" w:cstheme="minorHAnsi"/>
          <w:color w:val="000000"/>
          <w:sz w:val="32"/>
          <w:szCs w:val="32"/>
        </w:rPr>
        <w:t>组员：</w:t>
      </w:r>
      <w:r w:rsidR="00586AB9" w:rsidRPr="00041B41">
        <w:rPr>
          <w:rFonts w:ascii="Lucida Console" w:eastAsia="等线" w:hAnsi="Lucida Console" w:cstheme="minorHAnsi"/>
          <w:color w:val="000000"/>
          <w:sz w:val="32"/>
          <w:szCs w:val="32"/>
          <w:u w:val="single"/>
        </w:rPr>
        <w:tab/>
      </w:r>
      <w:r w:rsidR="0093556B" w:rsidRPr="00041B41">
        <w:rPr>
          <w:rFonts w:ascii="Lucida Console" w:eastAsia="等线" w:hAnsi="Lucida Console" w:cstheme="minorHAnsi"/>
          <w:color w:val="000000"/>
          <w:sz w:val="32"/>
          <w:szCs w:val="32"/>
          <w:u w:val="single"/>
        </w:rPr>
        <w:tab/>
      </w:r>
      <w:r w:rsidRPr="00041B41">
        <w:rPr>
          <w:rFonts w:ascii="Lucida Console" w:eastAsia="等线" w:hAnsi="Lucida Console" w:cstheme="minorHAnsi"/>
          <w:color w:val="000000"/>
          <w:sz w:val="32"/>
          <w:szCs w:val="32"/>
          <w:u w:val="single"/>
        </w:rPr>
        <w:t>葛涛</w:t>
      </w:r>
      <w:r w:rsidRPr="00041B41">
        <w:rPr>
          <w:rFonts w:ascii="Lucida Console" w:eastAsia="等线" w:hAnsi="Lucida Console" w:cstheme="minorHAnsi"/>
          <w:color w:val="000000"/>
          <w:sz w:val="32"/>
          <w:szCs w:val="32"/>
          <w:u w:val="single"/>
        </w:rPr>
        <w:t xml:space="preserve">   321</w:t>
      </w:r>
      <w:r w:rsidR="00F913FA" w:rsidRPr="00041B41">
        <w:rPr>
          <w:rFonts w:ascii="Lucida Console" w:eastAsia="等线" w:hAnsi="Lucida Console" w:cstheme="minorHAnsi"/>
          <w:color w:val="000000"/>
          <w:sz w:val="32"/>
          <w:szCs w:val="32"/>
          <w:u w:val="single"/>
        </w:rPr>
        <w:t>0103407</w:t>
      </w:r>
      <w:r w:rsidR="00586AB9" w:rsidRPr="00041B41">
        <w:rPr>
          <w:rFonts w:ascii="Lucida Console" w:eastAsia="等线" w:hAnsi="Lucida Console" w:cstheme="minorHAnsi"/>
          <w:color w:val="000000"/>
          <w:sz w:val="32"/>
          <w:szCs w:val="32"/>
          <w:u w:val="single"/>
        </w:rPr>
        <w:tab/>
      </w:r>
      <w:r w:rsidR="00586AB9" w:rsidRPr="00041B41">
        <w:rPr>
          <w:rFonts w:ascii="Lucida Console" w:eastAsia="等线" w:hAnsi="Lucida Console" w:cstheme="minorHAnsi"/>
          <w:color w:val="000000"/>
          <w:sz w:val="32"/>
          <w:szCs w:val="32"/>
          <w:u w:val="single"/>
        </w:rPr>
        <w:tab/>
      </w:r>
    </w:p>
    <w:bookmarkEnd w:id="0"/>
    <w:p w14:paraId="4E3587A6" w14:textId="7AD28FF9" w:rsidR="006E49E0" w:rsidRPr="00041B41" w:rsidRDefault="006E49E0" w:rsidP="006E49E0">
      <w:pPr>
        <w:snapToGrid w:val="0"/>
        <w:spacing w:line="720" w:lineRule="auto"/>
        <w:jc w:val="center"/>
        <w:rPr>
          <w:rFonts w:ascii="Lucida Console" w:eastAsia="等线" w:hAnsi="Lucida Console" w:cstheme="minorHAnsi"/>
          <w:color w:val="000000"/>
          <w:sz w:val="32"/>
          <w:szCs w:val="32"/>
          <w:u w:val="single"/>
        </w:rPr>
      </w:pPr>
      <w:r w:rsidRPr="00041B41">
        <w:rPr>
          <w:rFonts w:ascii="Lucida Console" w:eastAsia="等线" w:hAnsi="Lucida Console" w:cstheme="minorHAnsi"/>
          <w:color w:val="000000"/>
          <w:sz w:val="32"/>
          <w:szCs w:val="32"/>
        </w:rPr>
        <w:t>组长：</w:t>
      </w:r>
      <w:r w:rsidRPr="00041B41">
        <w:rPr>
          <w:rFonts w:ascii="Lucida Console" w:eastAsia="等线" w:hAnsi="Lucida Console" w:cstheme="minorHAnsi"/>
          <w:color w:val="000000"/>
          <w:sz w:val="32"/>
          <w:szCs w:val="32"/>
          <w:u w:val="single"/>
        </w:rPr>
        <w:tab/>
      </w:r>
      <w:r w:rsidRPr="00041B41">
        <w:rPr>
          <w:rFonts w:ascii="Lucida Console" w:eastAsia="等线" w:hAnsi="Lucida Console" w:cstheme="minorHAnsi"/>
          <w:color w:val="000000"/>
          <w:sz w:val="32"/>
          <w:szCs w:val="32"/>
          <w:u w:val="single"/>
        </w:rPr>
        <w:tab/>
      </w:r>
      <w:r>
        <w:rPr>
          <w:rFonts w:ascii="Lucida Console" w:eastAsia="等线" w:hAnsi="Lucida Console" w:cstheme="minorHAnsi" w:hint="eastAsia"/>
          <w:color w:val="000000"/>
          <w:sz w:val="32"/>
          <w:szCs w:val="32"/>
          <w:u w:val="single"/>
        </w:rPr>
        <w:t>刘祥盛</w:t>
      </w:r>
      <w:r w:rsidRPr="00041B41">
        <w:rPr>
          <w:rFonts w:ascii="Lucida Console" w:eastAsia="等线" w:hAnsi="Lucida Console" w:cstheme="minorHAnsi"/>
          <w:color w:val="000000"/>
          <w:sz w:val="32"/>
          <w:szCs w:val="32"/>
          <w:u w:val="single"/>
        </w:rPr>
        <w:t xml:space="preserve"> 321010</w:t>
      </w:r>
      <w:r>
        <w:rPr>
          <w:rFonts w:ascii="Lucida Console" w:eastAsia="等线" w:hAnsi="Lucida Console" w:cstheme="minorHAnsi"/>
          <w:color w:val="000000"/>
          <w:sz w:val="32"/>
          <w:szCs w:val="32"/>
          <w:u w:val="single"/>
        </w:rPr>
        <w:t>5577</w:t>
      </w:r>
      <w:r w:rsidRPr="00041B41">
        <w:rPr>
          <w:rFonts w:ascii="Lucida Console" w:eastAsia="等线" w:hAnsi="Lucida Console" w:cstheme="minorHAnsi"/>
          <w:color w:val="000000"/>
          <w:sz w:val="32"/>
          <w:szCs w:val="32"/>
          <w:u w:val="single"/>
        </w:rPr>
        <w:tab/>
      </w:r>
      <w:r w:rsidRPr="00041B41">
        <w:rPr>
          <w:rFonts w:ascii="Lucida Console" w:eastAsia="等线" w:hAnsi="Lucida Console" w:cstheme="minorHAnsi"/>
          <w:color w:val="000000"/>
          <w:sz w:val="32"/>
          <w:szCs w:val="32"/>
          <w:u w:val="single"/>
        </w:rPr>
        <w:tab/>
      </w:r>
    </w:p>
    <w:p w14:paraId="49CA03E8" w14:textId="77777777" w:rsidR="00A26F37" w:rsidRPr="00041B41" w:rsidRDefault="00A26F37">
      <w:pPr>
        <w:snapToGrid w:val="0"/>
        <w:jc w:val="center"/>
        <w:rPr>
          <w:rFonts w:ascii="Lucida Console" w:hAnsi="Lucida Console" w:cstheme="minorHAnsi"/>
          <w:color w:val="000000"/>
          <w:sz w:val="44"/>
          <w:szCs w:val="44"/>
        </w:rPr>
      </w:pPr>
    </w:p>
    <w:p w14:paraId="5B85100B" w14:textId="4BAE35D6" w:rsidR="00B71E79" w:rsidRPr="00041B41" w:rsidRDefault="00A26F37">
      <w:pPr>
        <w:snapToGrid w:val="0"/>
        <w:jc w:val="center"/>
        <w:rPr>
          <w:rFonts w:ascii="Lucida Console" w:eastAsia="等线" w:hAnsi="Lucida Console" w:cstheme="minorHAnsi"/>
          <w:color w:val="000000"/>
          <w:sz w:val="44"/>
          <w:szCs w:val="44"/>
        </w:rPr>
      </w:pPr>
      <w:r w:rsidRPr="00041B41">
        <w:rPr>
          <w:rFonts w:ascii="Lucida Console" w:eastAsia="等线" w:hAnsi="Lucida Console" w:cstheme="minorHAnsi"/>
          <w:color w:val="000000"/>
          <w:sz w:val="44"/>
          <w:szCs w:val="44"/>
        </w:rPr>
        <w:t>2023</w:t>
      </w:r>
      <w:r w:rsidRPr="00041B41">
        <w:rPr>
          <w:rFonts w:ascii="Lucida Console" w:eastAsia="等线" w:hAnsi="Lucida Console" w:cstheme="minorHAnsi"/>
          <w:color w:val="000000"/>
          <w:sz w:val="44"/>
          <w:szCs w:val="44"/>
        </w:rPr>
        <w:t>年</w:t>
      </w:r>
      <w:r w:rsidRPr="00041B41">
        <w:rPr>
          <w:rFonts w:ascii="Lucida Console" w:eastAsia="等线" w:hAnsi="Lucida Console" w:cstheme="minorHAnsi"/>
          <w:color w:val="000000"/>
          <w:sz w:val="44"/>
          <w:szCs w:val="44"/>
        </w:rPr>
        <w:t>1</w:t>
      </w:r>
      <w:r w:rsidR="00AA5165" w:rsidRPr="00041B41">
        <w:rPr>
          <w:rFonts w:ascii="Lucida Console" w:eastAsia="等线" w:hAnsi="Lucida Console" w:cstheme="minorHAnsi"/>
          <w:color w:val="000000"/>
          <w:sz w:val="44"/>
          <w:szCs w:val="44"/>
        </w:rPr>
        <w:t>1</w:t>
      </w:r>
      <w:r w:rsidRPr="00041B41">
        <w:rPr>
          <w:rFonts w:ascii="Lucida Console" w:eastAsia="等线" w:hAnsi="Lucida Console" w:cstheme="minorHAnsi"/>
          <w:color w:val="000000"/>
          <w:sz w:val="44"/>
          <w:szCs w:val="44"/>
        </w:rPr>
        <w:t>月</w:t>
      </w:r>
      <w:r w:rsidR="00AA5165" w:rsidRPr="00041B41">
        <w:rPr>
          <w:rFonts w:ascii="Lucida Console" w:eastAsia="等线" w:hAnsi="Lucida Console" w:cstheme="minorHAnsi"/>
          <w:color w:val="000000"/>
          <w:sz w:val="44"/>
          <w:szCs w:val="44"/>
        </w:rPr>
        <w:t>08</w:t>
      </w:r>
      <w:r w:rsidRPr="00041B41">
        <w:rPr>
          <w:rFonts w:ascii="Lucida Console" w:eastAsia="等线" w:hAnsi="Lucida Console" w:cstheme="minorHAnsi"/>
          <w:color w:val="000000"/>
          <w:sz w:val="44"/>
          <w:szCs w:val="44"/>
        </w:rPr>
        <w:t>日</w:t>
      </w:r>
    </w:p>
    <w:p w14:paraId="5C9E6A5B" w14:textId="6A876E4B" w:rsidR="008700E4" w:rsidRPr="00041B41" w:rsidRDefault="004B3181" w:rsidP="004B3181">
      <w:pPr>
        <w:widowControl/>
        <w:jc w:val="left"/>
        <w:rPr>
          <w:rFonts w:ascii="Lucida Console" w:eastAsia="宋体" w:hAnsi="Lucida Console"/>
          <w:b/>
          <w:bCs/>
          <w:color w:val="000000"/>
          <w:sz w:val="32"/>
          <w:szCs w:val="32"/>
        </w:rPr>
      </w:pPr>
      <w:r w:rsidRPr="00041B41">
        <w:rPr>
          <w:rFonts w:ascii="Lucida Console" w:eastAsia="宋体" w:hAnsi="Lucida Console"/>
          <w:b/>
          <w:bCs/>
          <w:color w:val="000000"/>
          <w:sz w:val="32"/>
          <w:szCs w:val="32"/>
        </w:rPr>
        <w:br w:type="page"/>
      </w:r>
    </w:p>
    <w:sdt>
      <w:sdtPr>
        <w:rPr>
          <w:rFonts w:ascii="Lucida Console" w:eastAsiaTheme="minorEastAsia" w:hAnsi="Lucida Console" w:cstheme="minorBidi"/>
          <w:color w:val="auto"/>
          <w:kern w:val="2"/>
          <w:sz w:val="21"/>
          <w:szCs w:val="22"/>
          <w:lang w:val="zh-CN"/>
        </w:rPr>
        <w:id w:val="173696778"/>
        <w:docPartObj>
          <w:docPartGallery w:val="Table of Contents"/>
          <w:docPartUnique/>
        </w:docPartObj>
      </w:sdtPr>
      <w:sdtEndPr>
        <w:rPr>
          <w:b/>
          <w:bCs/>
          <w:sz w:val="24"/>
          <w:szCs w:val="24"/>
        </w:rPr>
      </w:sdtEndPr>
      <w:sdtContent>
        <w:p w14:paraId="44291C6E" w14:textId="65C9AE36" w:rsidR="0013071A" w:rsidRPr="00041B41" w:rsidRDefault="0013071A" w:rsidP="0013071A">
          <w:pPr>
            <w:pStyle w:val="TOC"/>
            <w:jc w:val="center"/>
            <w:rPr>
              <w:rFonts w:ascii="Lucida Console" w:hAnsi="Lucida Console"/>
              <w:sz w:val="72"/>
              <w:szCs w:val="72"/>
            </w:rPr>
          </w:pPr>
          <w:r w:rsidRPr="00041B41">
            <w:rPr>
              <w:rFonts w:ascii="Lucida Console" w:hAnsi="Lucida Console"/>
              <w:sz w:val="72"/>
              <w:szCs w:val="72"/>
              <w:lang w:val="zh-CN"/>
            </w:rPr>
            <w:t>目录</w:t>
          </w:r>
        </w:p>
        <w:p w14:paraId="4D0ACFE5" w14:textId="2AF433D7" w:rsidR="00B8666A" w:rsidRPr="00B8666A" w:rsidRDefault="0013071A" w:rsidP="00B8666A">
          <w:pPr>
            <w:pStyle w:val="TOC1"/>
            <w:tabs>
              <w:tab w:val="left" w:pos="840"/>
              <w:tab w:val="right" w:leader="dot" w:pos="8296"/>
            </w:tabs>
            <w:spacing w:line="360" w:lineRule="auto"/>
            <w:rPr>
              <w:rFonts w:asciiTheme="minorEastAsia" w:hAnsiTheme="minorEastAsia"/>
              <w:noProof/>
              <w:sz w:val="24"/>
              <w:szCs w:val="28"/>
              <w14:ligatures w14:val="standardContextual"/>
            </w:rPr>
          </w:pPr>
          <w:r w:rsidRPr="00041B41">
            <w:rPr>
              <w:rFonts w:ascii="Lucida Console" w:hAnsi="Lucida Console"/>
              <w:sz w:val="24"/>
              <w:szCs w:val="24"/>
            </w:rPr>
            <w:fldChar w:fldCharType="begin"/>
          </w:r>
          <w:r w:rsidRPr="00041B41">
            <w:rPr>
              <w:rFonts w:ascii="Lucida Console" w:hAnsi="Lucida Console"/>
              <w:sz w:val="24"/>
              <w:szCs w:val="24"/>
            </w:rPr>
            <w:instrText xml:space="preserve"> TOC \o "1-3" \h \z \u </w:instrText>
          </w:r>
          <w:r w:rsidRPr="00041B41">
            <w:rPr>
              <w:rFonts w:ascii="Lucida Console" w:hAnsi="Lucida Console"/>
              <w:sz w:val="24"/>
              <w:szCs w:val="24"/>
            </w:rPr>
            <w:fldChar w:fldCharType="separate"/>
          </w:r>
          <w:hyperlink w:anchor="_Toc150591014" w:history="1">
            <w:r w:rsidR="00B8666A" w:rsidRPr="00B8666A">
              <w:rPr>
                <w:rStyle w:val="a9"/>
                <w:rFonts w:asciiTheme="minorEastAsia" w:hAnsiTheme="minorEastAsia"/>
                <w:b/>
                <w:noProof/>
                <w:sz w:val="24"/>
                <w:szCs w:val="28"/>
              </w:rPr>
              <w:t>一、</w:t>
            </w:r>
            <w:r w:rsidR="00B8666A" w:rsidRPr="00B8666A">
              <w:rPr>
                <w:rFonts w:asciiTheme="minorEastAsia" w:hAnsiTheme="minorEastAsia"/>
                <w:noProof/>
                <w:sz w:val="24"/>
                <w:szCs w:val="28"/>
                <w14:ligatures w14:val="standardContextual"/>
              </w:rPr>
              <w:tab/>
            </w:r>
            <w:r w:rsidR="00B8666A" w:rsidRPr="00B8666A">
              <w:rPr>
                <w:rStyle w:val="a9"/>
                <w:rFonts w:asciiTheme="minorEastAsia" w:hAnsiTheme="minorEastAsia"/>
                <w:b/>
                <w:bCs/>
                <w:noProof/>
                <w:sz w:val="24"/>
                <w:szCs w:val="28"/>
              </w:rPr>
              <w:t>问题介绍</w:t>
            </w:r>
            <w:r w:rsidR="00B8666A" w:rsidRPr="00B8666A">
              <w:rPr>
                <w:rFonts w:asciiTheme="minorEastAsia" w:hAnsiTheme="minorEastAsia"/>
                <w:noProof/>
                <w:webHidden/>
                <w:sz w:val="24"/>
                <w:szCs w:val="28"/>
              </w:rPr>
              <w:tab/>
            </w:r>
            <w:r w:rsidR="00B8666A" w:rsidRPr="00B8666A">
              <w:rPr>
                <w:rFonts w:asciiTheme="minorEastAsia" w:hAnsiTheme="minorEastAsia"/>
                <w:noProof/>
                <w:webHidden/>
                <w:sz w:val="24"/>
                <w:szCs w:val="28"/>
              </w:rPr>
              <w:fldChar w:fldCharType="begin"/>
            </w:r>
            <w:r w:rsidR="00B8666A" w:rsidRPr="00B8666A">
              <w:rPr>
                <w:rFonts w:asciiTheme="minorEastAsia" w:hAnsiTheme="minorEastAsia"/>
                <w:noProof/>
                <w:webHidden/>
                <w:sz w:val="24"/>
                <w:szCs w:val="28"/>
              </w:rPr>
              <w:instrText xml:space="preserve"> PAGEREF _Toc150591014 \h </w:instrText>
            </w:r>
            <w:r w:rsidR="00B8666A" w:rsidRPr="00B8666A">
              <w:rPr>
                <w:rFonts w:asciiTheme="minorEastAsia" w:hAnsiTheme="minorEastAsia"/>
                <w:noProof/>
                <w:webHidden/>
                <w:sz w:val="24"/>
                <w:szCs w:val="28"/>
              </w:rPr>
            </w:r>
            <w:r w:rsidR="00B8666A" w:rsidRPr="00B8666A">
              <w:rPr>
                <w:rFonts w:asciiTheme="minorEastAsia" w:hAnsiTheme="minorEastAsia"/>
                <w:noProof/>
                <w:webHidden/>
                <w:sz w:val="24"/>
                <w:szCs w:val="28"/>
              </w:rPr>
              <w:fldChar w:fldCharType="separate"/>
            </w:r>
            <w:r w:rsidR="00B8666A" w:rsidRPr="00B8666A">
              <w:rPr>
                <w:rFonts w:asciiTheme="minorEastAsia" w:hAnsiTheme="minorEastAsia"/>
                <w:noProof/>
                <w:webHidden/>
                <w:sz w:val="24"/>
                <w:szCs w:val="28"/>
              </w:rPr>
              <w:t>3</w:t>
            </w:r>
            <w:r w:rsidR="00B8666A" w:rsidRPr="00B8666A">
              <w:rPr>
                <w:rFonts w:asciiTheme="minorEastAsia" w:hAnsiTheme="minorEastAsia"/>
                <w:noProof/>
                <w:webHidden/>
                <w:sz w:val="24"/>
                <w:szCs w:val="28"/>
              </w:rPr>
              <w:fldChar w:fldCharType="end"/>
            </w:r>
          </w:hyperlink>
        </w:p>
        <w:p w14:paraId="32D6568A" w14:textId="389DFEA1" w:rsidR="00B8666A" w:rsidRPr="00B8666A" w:rsidRDefault="00B8666A" w:rsidP="00B8666A">
          <w:pPr>
            <w:pStyle w:val="TOC2"/>
            <w:tabs>
              <w:tab w:val="left" w:pos="1260"/>
              <w:tab w:val="right" w:leader="dot" w:pos="8296"/>
            </w:tabs>
            <w:spacing w:line="360" w:lineRule="auto"/>
            <w:rPr>
              <w:rFonts w:asciiTheme="minorEastAsia" w:hAnsiTheme="minorEastAsia"/>
              <w:noProof/>
              <w:sz w:val="24"/>
              <w:szCs w:val="28"/>
              <w14:ligatures w14:val="standardContextual"/>
            </w:rPr>
          </w:pPr>
          <w:hyperlink w:anchor="_Toc150591015" w:history="1">
            <w:r w:rsidRPr="00B8666A">
              <w:rPr>
                <w:rStyle w:val="a9"/>
                <w:rFonts w:asciiTheme="minorEastAsia" w:hAnsiTheme="minorEastAsia"/>
                <w:b/>
                <w:bCs/>
                <w:noProof/>
                <w:sz w:val="24"/>
                <w:szCs w:val="28"/>
              </w:rPr>
              <w:t>1.1.</w:t>
            </w:r>
            <w:r w:rsidRPr="00B8666A">
              <w:rPr>
                <w:rFonts w:asciiTheme="minorEastAsia" w:hAnsiTheme="minorEastAsia"/>
                <w:noProof/>
                <w:sz w:val="24"/>
                <w:szCs w:val="28"/>
                <w14:ligatures w14:val="standardContextual"/>
              </w:rPr>
              <w:tab/>
            </w:r>
            <w:r w:rsidRPr="00B8666A">
              <w:rPr>
                <w:rStyle w:val="a9"/>
                <w:rFonts w:asciiTheme="minorEastAsia" w:hAnsiTheme="minorEastAsia"/>
                <w:b/>
                <w:bCs/>
                <w:noProof/>
                <w:sz w:val="24"/>
                <w:szCs w:val="28"/>
              </w:rPr>
              <w:t>问题背景</w:t>
            </w:r>
            <w:r w:rsidRPr="00B8666A">
              <w:rPr>
                <w:rFonts w:asciiTheme="minorEastAsia" w:hAnsiTheme="minorEastAsia"/>
                <w:noProof/>
                <w:webHidden/>
                <w:sz w:val="24"/>
                <w:szCs w:val="28"/>
              </w:rPr>
              <w:tab/>
            </w:r>
            <w:r w:rsidRPr="00B8666A">
              <w:rPr>
                <w:rFonts w:asciiTheme="minorEastAsia" w:hAnsiTheme="minorEastAsia"/>
                <w:noProof/>
                <w:webHidden/>
                <w:sz w:val="24"/>
                <w:szCs w:val="28"/>
              </w:rPr>
              <w:fldChar w:fldCharType="begin"/>
            </w:r>
            <w:r w:rsidRPr="00B8666A">
              <w:rPr>
                <w:rFonts w:asciiTheme="minorEastAsia" w:hAnsiTheme="minorEastAsia"/>
                <w:noProof/>
                <w:webHidden/>
                <w:sz w:val="24"/>
                <w:szCs w:val="28"/>
              </w:rPr>
              <w:instrText xml:space="preserve"> PAGEREF _Toc150591015 \h </w:instrText>
            </w:r>
            <w:r w:rsidRPr="00B8666A">
              <w:rPr>
                <w:rFonts w:asciiTheme="minorEastAsia" w:hAnsiTheme="minorEastAsia"/>
                <w:noProof/>
                <w:webHidden/>
                <w:sz w:val="24"/>
                <w:szCs w:val="28"/>
              </w:rPr>
            </w:r>
            <w:r w:rsidRPr="00B8666A">
              <w:rPr>
                <w:rFonts w:asciiTheme="minorEastAsia" w:hAnsiTheme="minorEastAsia"/>
                <w:noProof/>
                <w:webHidden/>
                <w:sz w:val="24"/>
                <w:szCs w:val="28"/>
              </w:rPr>
              <w:fldChar w:fldCharType="separate"/>
            </w:r>
            <w:r w:rsidRPr="00B8666A">
              <w:rPr>
                <w:rFonts w:asciiTheme="minorEastAsia" w:hAnsiTheme="minorEastAsia"/>
                <w:noProof/>
                <w:webHidden/>
                <w:sz w:val="24"/>
                <w:szCs w:val="28"/>
              </w:rPr>
              <w:t>3</w:t>
            </w:r>
            <w:r w:rsidRPr="00B8666A">
              <w:rPr>
                <w:rFonts w:asciiTheme="minorEastAsia" w:hAnsiTheme="minorEastAsia"/>
                <w:noProof/>
                <w:webHidden/>
                <w:sz w:val="24"/>
                <w:szCs w:val="28"/>
              </w:rPr>
              <w:fldChar w:fldCharType="end"/>
            </w:r>
          </w:hyperlink>
        </w:p>
        <w:p w14:paraId="63C2B782" w14:textId="5C7E75BF" w:rsidR="00B8666A" w:rsidRPr="00B8666A" w:rsidRDefault="00B8666A" w:rsidP="00B8666A">
          <w:pPr>
            <w:pStyle w:val="TOC2"/>
            <w:tabs>
              <w:tab w:val="left" w:pos="1260"/>
              <w:tab w:val="right" w:leader="dot" w:pos="8296"/>
            </w:tabs>
            <w:spacing w:line="360" w:lineRule="auto"/>
            <w:rPr>
              <w:rFonts w:asciiTheme="minorEastAsia" w:hAnsiTheme="minorEastAsia"/>
              <w:noProof/>
              <w:sz w:val="24"/>
              <w:szCs w:val="28"/>
              <w14:ligatures w14:val="standardContextual"/>
            </w:rPr>
          </w:pPr>
          <w:hyperlink w:anchor="_Toc150591016" w:history="1">
            <w:r w:rsidRPr="00B8666A">
              <w:rPr>
                <w:rStyle w:val="a9"/>
                <w:rFonts w:asciiTheme="minorEastAsia" w:hAnsiTheme="minorEastAsia"/>
                <w:b/>
                <w:bCs/>
                <w:noProof/>
                <w:sz w:val="24"/>
                <w:szCs w:val="28"/>
              </w:rPr>
              <w:t>1.2.</w:t>
            </w:r>
            <w:r w:rsidRPr="00B8666A">
              <w:rPr>
                <w:rFonts w:asciiTheme="minorEastAsia" w:hAnsiTheme="minorEastAsia"/>
                <w:noProof/>
                <w:sz w:val="24"/>
                <w:szCs w:val="28"/>
                <w14:ligatures w14:val="standardContextual"/>
              </w:rPr>
              <w:tab/>
            </w:r>
            <w:r w:rsidRPr="00B8666A">
              <w:rPr>
                <w:rStyle w:val="a9"/>
                <w:rFonts w:asciiTheme="minorEastAsia" w:hAnsiTheme="minorEastAsia"/>
                <w:b/>
                <w:bCs/>
                <w:noProof/>
                <w:sz w:val="24"/>
                <w:szCs w:val="28"/>
              </w:rPr>
              <w:t>问题描述</w:t>
            </w:r>
            <w:r w:rsidRPr="00B8666A">
              <w:rPr>
                <w:rFonts w:asciiTheme="minorEastAsia" w:hAnsiTheme="minorEastAsia"/>
                <w:noProof/>
                <w:webHidden/>
                <w:sz w:val="24"/>
                <w:szCs w:val="28"/>
              </w:rPr>
              <w:tab/>
            </w:r>
            <w:r w:rsidRPr="00B8666A">
              <w:rPr>
                <w:rFonts w:asciiTheme="minorEastAsia" w:hAnsiTheme="minorEastAsia"/>
                <w:noProof/>
                <w:webHidden/>
                <w:sz w:val="24"/>
                <w:szCs w:val="28"/>
              </w:rPr>
              <w:fldChar w:fldCharType="begin"/>
            </w:r>
            <w:r w:rsidRPr="00B8666A">
              <w:rPr>
                <w:rFonts w:asciiTheme="minorEastAsia" w:hAnsiTheme="minorEastAsia"/>
                <w:noProof/>
                <w:webHidden/>
                <w:sz w:val="24"/>
                <w:szCs w:val="28"/>
              </w:rPr>
              <w:instrText xml:space="preserve"> PAGEREF _Toc150591016 \h </w:instrText>
            </w:r>
            <w:r w:rsidRPr="00B8666A">
              <w:rPr>
                <w:rFonts w:asciiTheme="minorEastAsia" w:hAnsiTheme="minorEastAsia"/>
                <w:noProof/>
                <w:webHidden/>
                <w:sz w:val="24"/>
                <w:szCs w:val="28"/>
              </w:rPr>
            </w:r>
            <w:r w:rsidRPr="00B8666A">
              <w:rPr>
                <w:rFonts w:asciiTheme="minorEastAsia" w:hAnsiTheme="minorEastAsia"/>
                <w:noProof/>
                <w:webHidden/>
                <w:sz w:val="24"/>
                <w:szCs w:val="28"/>
              </w:rPr>
              <w:fldChar w:fldCharType="separate"/>
            </w:r>
            <w:r w:rsidRPr="00B8666A">
              <w:rPr>
                <w:rFonts w:asciiTheme="minorEastAsia" w:hAnsiTheme="minorEastAsia"/>
                <w:noProof/>
                <w:webHidden/>
                <w:sz w:val="24"/>
                <w:szCs w:val="28"/>
              </w:rPr>
              <w:t>4</w:t>
            </w:r>
            <w:r w:rsidRPr="00B8666A">
              <w:rPr>
                <w:rFonts w:asciiTheme="minorEastAsia" w:hAnsiTheme="minorEastAsia"/>
                <w:noProof/>
                <w:webHidden/>
                <w:sz w:val="24"/>
                <w:szCs w:val="28"/>
              </w:rPr>
              <w:fldChar w:fldCharType="end"/>
            </w:r>
          </w:hyperlink>
        </w:p>
        <w:p w14:paraId="4006EC17" w14:textId="41597021" w:rsidR="00B8666A" w:rsidRPr="00B8666A" w:rsidRDefault="00B8666A" w:rsidP="00B8666A">
          <w:pPr>
            <w:pStyle w:val="TOC2"/>
            <w:tabs>
              <w:tab w:val="left" w:pos="1260"/>
              <w:tab w:val="right" w:leader="dot" w:pos="8296"/>
            </w:tabs>
            <w:spacing w:line="360" w:lineRule="auto"/>
            <w:rPr>
              <w:rFonts w:asciiTheme="minorEastAsia" w:hAnsiTheme="minorEastAsia"/>
              <w:noProof/>
              <w:sz w:val="24"/>
              <w:szCs w:val="28"/>
              <w14:ligatures w14:val="standardContextual"/>
            </w:rPr>
          </w:pPr>
          <w:hyperlink w:anchor="_Toc150591017" w:history="1">
            <w:r w:rsidRPr="00B8666A">
              <w:rPr>
                <w:rStyle w:val="a9"/>
                <w:rFonts w:asciiTheme="minorEastAsia" w:hAnsiTheme="minorEastAsia"/>
                <w:b/>
                <w:bCs/>
                <w:noProof/>
                <w:sz w:val="24"/>
                <w:szCs w:val="28"/>
              </w:rPr>
              <w:t>1.3.</w:t>
            </w:r>
            <w:r w:rsidRPr="00B8666A">
              <w:rPr>
                <w:rFonts w:asciiTheme="minorEastAsia" w:hAnsiTheme="minorEastAsia"/>
                <w:noProof/>
                <w:sz w:val="24"/>
                <w:szCs w:val="28"/>
                <w14:ligatures w14:val="standardContextual"/>
              </w:rPr>
              <w:tab/>
            </w:r>
            <w:r w:rsidRPr="00B8666A">
              <w:rPr>
                <w:rStyle w:val="a9"/>
                <w:rFonts w:asciiTheme="minorEastAsia" w:hAnsiTheme="minorEastAsia"/>
                <w:b/>
                <w:bCs/>
                <w:noProof/>
                <w:sz w:val="24"/>
                <w:szCs w:val="28"/>
              </w:rPr>
              <w:t>评估指标</w:t>
            </w:r>
            <w:r w:rsidRPr="00B8666A">
              <w:rPr>
                <w:rFonts w:asciiTheme="minorEastAsia" w:hAnsiTheme="minorEastAsia"/>
                <w:noProof/>
                <w:webHidden/>
                <w:sz w:val="24"/>
                <w:szCs w:val="28"/>
              </w:rPr>
              <w:tab/>
            </w:r>
            <w:r w:rsidRPr="00B8666A">
              <w:rPr>
                <w:rFonts w:asciiTheme="minorEastAsia" w:hAnsiTheme="minorEastAsia"/>
                <w:noProof/>
                <w:webHidden/>
                <w:sz w:val="24"/>
                <w:szCs w:val="28"/>
              </w:rPr>
              <w:fldChar w:fldCharType="begin"/>
            </w:r>
            <w:r w:rsidRPr="00B8666A">
              <w:rPr>
                <w:rFonts w:asciiTheme="minorEastAsia" w:hAnsiTheme="minorEastAsia"/>
                <w:noProof/>
                <w:webHidden/>
                <w:sz w:val="24"/>
                <w:szCs w:val="28"/>
              </w:rPr>
              <w:instrText xml:space="preserve"> PAGEREF _Toc150591017 \h </w:instrText>
            </w:r>
            <w:r w:rsidRPr="00B8666A">
              <w:rPr>
                <w:rFonts w:asciiTheme="minorEastAsia" w:hAnsiTheme="minorEastAsia"/>
                <w:noProof/>
                <w:webHidden/>
                <w:sz w:val="24"/>
                <w:szCs w:val="28"/>
              </w:rPr>
            </w:r>
            <w:r w:rsidRPr="00B8666A">
              <w:rPr>
                <w:rFonts w:asciiTheme="minorEastAsia" w:hAnsiTheme="minorEastAsia"/>
                <w:noProof/>
                <w:webHidden/>
                <w:sz w:val="24"/>
                <w:szCs w:val="28"/>
              </w:rPr>
              <w:fldChar w:fldCharType="separate"/>
            </w:r>
            <w:r w:rsidRPr="00B8666A">
              <w:rPr>
                <w:rFonts w:asciiTheme="minorEastAsia" w:hAnsiTheme="minorEastAsia"/>
                <w:noProof/>
                <w:webHidden/>
                <w:sz w:val="24"/>
                <w:szCs w:val="28"/>
              </w:rPr>
              <w:t>4</w:t>
            </w:r>
            <w:r w:rsidRPr="00B8666A">
              <w:rPr>
                <w:rFonts w:asciiTheme="minorEastAsia" w:hAnsiTheme="minorEastAsia"/>
                <w:noProof/>
                <w:webHidden/>
                <w:sz w:val="24"/>
                <w:szCs w:val="28"/>
              </w:rPr>
              <w:fldChar w:fldCharType="end"/>
            </w:r>
          </w:hyperlink>
        </w:p>
        <w:p w14:paraId="649BFD7A" w14:textId="02F054C2" w:rsidR="00B8666A" w:rsidRPr="00B8666A" w:rsidRDefault="00B8666A" w:rsidP="00B8666A">
          <w:pPr>
            <w:pStyle w:val="TOC1"/>
            <w:tabs>
              <w:tab w:val="left" w:pos="840"/>
              <w:tab w:val="right" w:leader="dot" w:pos="8296"/>
            </w:tabs>
            <w:spacing w:line="360" w:lineRule="auto"/>
            <w:rPr>
              <w:rFonts w:asciiTheme="minorEastAsia" w:hAnsiTheme="minorEastAsia"/>
              <w:noProof/>
              <w:sz w:val="24"/>
              <w:szCs w:val="28"/>
              <w14:ligatures w14:val="standardContextual"/>
            </w:rPr>
          </w:pPr>
          <w:hyperlink w:anchor="_Toc150591018" w:history="1">
            <w:r w:rsidRPr="00B8666A">
              <w:rPr>
                <w:rStyle w:val="a9"/>
                <w:rFonts w:asciiTheme="minorEastAsia" w:hAnsiTheme="minorEastAsia"/>
                <w:b/>
                <w:bCs/>
                <w:noProof/>
                <w:sz w:val="24"/>
                <w:szCs w:val="28"/>
              </w:rPr>
              <w:t>二、</w:t>
            </w:r>
            <w:r w:rsidRPr="00B8666A">
              <w:rPr>
                <w:rFonts w:asciiTheme="minorEastAsia" w:hAnsiTheme="minorEastAsia"/>
                <w:noProof/>
                <w:sz w:val="24"/>
                <w:szCs w:val="28"/>
                <w14:ligatures w14:val="standardContextual"/>
              </w:rPr>
              <w:tab/>
            </w:r>
            <w:r w:rsidRPr="00B8666A">
              <w:rPr>
                <w:rStyle w:val="a9"/>
                <w:rFonts w:asciiTheme="minorEastAsia" w:hAnsiTheme="minorEastAsia"/>
                <w:b/>
                <w:bCs/>
                <w:noProof/>
                <w:sz w:val="24"/>
                <w:szCs w:val="28"/>
              </w:rPr>
              <w:t>数据处理</w:t>
            </w:r>
            <w:r w:rsidRPr="00B8666A">
              <w:rPr>
                <w:rFonts w:asciiTheme="minorEastAsia" w:hAnsiTheme="minorEastAsia"/>
                <w:noProof/>
                <w:webHidden/>
                <w:sz w:val="24"/>
                <w:szCs w:val="28"/>
              </w:rPr>
              <w:tab/>
            </w:r>
            <w:r w:rsidRPr="00B8666A">
              <w:rPr>
                <w:rFonts w:asciiTheme="minorEastAsia" w:hAnsiTheme="minorEastAsia"/>
                <w:noProof/>
                <w:webHidden/>
                <w:sz w:val="24"/>
                <w:szCs w:val="28"/>
              </w:rPr>
              <w:fldChar w:fldCharType="begin"/>
            </w:r>
            <w:r w:rsidRPr="00B8666A">
              <w:rPr>
                <w:rFonts w:asciiTheme="minorEastAsia" w:hAnsiTheme="minorEastAsia"/>
                <w:noProof/>
                <w:webHidden/>
                <w:sz w:val="24"/>
                <w:szCs w:val="28"/>
              </w:rPr>
              <w:instrText xml:space="preserve"> PAGEREF _Toc150591018 \h </w:instrText>
            </w:r>
            <w:r w:rsidRPr="00B8666A">
              <w:rPr>
                <w:rFonts w:asciiTheme="minorEastAsia" w:hAnsiTheme="minorEastAsia"/>
                <w:noProof/>
                <w:webHidden/>
                <w:sz w:val="24"/>
                <w:szCs w:val="28"/>
              </w:rPr>
            </w:r>
            <w:r w:rsidRPr="00B8666A">
              <w:rPr>
                <w:rFonts w:asciiTheme="minorEastAsia" w:hAnsiTheme="minorEastAsia"/>
                <w:noProof/>
                <w:webHidden/>
                <w:sz w:val="24"/>
                <w:szCs w:val="28"/>
              </w:rPr>
              <w:fldChar w:fldCharType="separate"/>
            </w:r>
            <w:r w:rsidRPr="00B8666A">
              <w:rPr>
                <w:rFonts w:asciiTheme="minorEastAsia" w:hAnsiTheme="minorEastAsia"/>
                <w:noProof/>
                <w:webHidden/>
                <w:sz w:val="24"/>
                <w:szCs w:val="28"/>
              </w:rPr>
              <w:t>5</w:t>
            </w:r>
            <w:r w:rsidRPr="00B8666A">
              <w:rPr>
                <w:rFonts w:asciiTheme="minorEastAsia" w:hAnsiTheme="minorEastAsia"/>
                <w:noProof/>
                <w:webHidden/>
                <w:sz w:val="24"/>
                <w:szCs w:val="28"/>
              </w:rPr>
              <w:fldChar w:fldCharType="end"/>
            </w:r>
          </w:hyperlink>
        </w:p>
        <w:p w14:paraId="4F582A54" w14:textId="38DA2787" w:rsidR="00B8666A" w:rsidRPr="00B8666A" w:rsidRDefault="00B8666A" w:rsidP="00B8666A">
          <w:pPr>
            <w:pStyle w:val="TOC1"/>
            <w:tabs>
              <w:tab w:val="left" w:pos="840"/>
              <w:tab w:val="right" w:leader="dot" w:pos="8296"/>
            </w:tabs>
            <w:spacing w:line="360" w:lineRule="auto"/>
            <w:rPr>
              <w:rFonts w:asciiTheme="minorEastAsia" w:hAnsiTheme="minorEastAsia"/>
              <w:noProof/>
              <w:sz w:val="24"/>
              <w:szCs w:val="28"/>
              <w14:ligatures w14:val="standardContextual"/>
            </w:rPr>
          </w:pPr>
          <w:hyperlink w:anchor="_Toc150591019" w:history="1">
            <w:r w:rsidRPr="00B8666A">
              <w:rPr>
                <w:rStyle w:val="a9"/>
                <w:rFonts w:asciiTheme="minorEastAsia" w:hAnsiTheme="minorEastAsia"/>
                <w:b/>
                <w:bCs/>
                <w:noProof/>
                <w:sz w:val="24"/>
                <w:szCs w:val="28"/>
              </w:rPr>
              <w:t>三、</w:t>
            </w:r>
            <w:r w:rsidRPr="00B8666A">
              <w:rPr>
                <w:rFonts w:asciiTheme="minorEastAsia" w:hAnsiTheme="minorEastAsia"/>
                <w:noProof/>
                <w:sz w:val="24"/>
                <w:szCs w:val="28"/>
                <w14:ligatures w14:val="standardContextual"/>
              </w:rPr>
              <w:tab/>
            </w:r>
            <w:r w:rsidRPr="00B8666A">
              <w:rPr>
                <w:rStyle w:val="a9"/>
                <w:rFonts w:asciiTheme="minorEastAsia" w:hAnsiTheme="minorEastAsia"/>
                <w:b/>
                <w:bCs/>
                <w:noProof/>
                <w:sz w:val="24"/>
                <w:szCs w:val="28"/>
              </w:rPr>
              <w:t>线性回归</w:t>
            </w:r>
            <w:r w:rsidRPr="00B8666A">
              <w:rPr>
                <w:rFonts w:asciiTheme="minorEastAsia" w:hAnsiTheme="minorEastAsia"/>
                <w:noProof/>
                <w:webHidden/>
                <w:sz w:val="24"/>
                <w:szCs w:val="28"/>
              </w:rPr>
              <w:tab/>
            </w:r>
            <w:r w:rsidRPr="00B8666A">
              <w:rPr>
                <w:rFonts w:asciiTheme="minorEastAsia" w:hAnsiTheme="minorEastAsia"/>
                <w:noProof/>
                <w:webHidden/>
                <w:sz w:val="24"/>
                <w:szCs w:val="28"/>
              </w:rPr>
              <w:fldChar w:fldCharType="begin"/>
            </w:r>
            <w:r w:rsidRPr="00B8666A">
              <w:rPr>
                <w:rFonts w:asciiTheme="minorEastAsia" w:hAnsiTheme="minorEastAsia"/>
                <w:noProof/>
                <w:webHidden/>
                <w:sz w:val="24"/>
                <w:szCs w:val="28"/>
              </w:rPr>
              <w:instrText xml:space="preserve"> PAGEREF _Toc150591019 \h </w:instrText>
            </w:r>
            <w:r w:rsidRPr="00B8666A">
              <w:rPr>
                <w:rFonts w:asciiTheme="minorEastAsia" w:hAnsiTheme="minorEastAsia"/>
                <w:noProof/>
                <w:webHidden/>
                <w:sz w:val="24"/>
                <w:szCs w:val="28"/>
              </w:rPr>
            </w:r>
            <w:r w:rsidRPr="00B8666A">
              <w:rPr>
                <w:rFonts w:asciiTheme="minorEastAsia" w:hAnsiTheme="minorEastAsia"/>
                <w:noProof/>
                <w:webHidden/>
                <w:sz w:val="24"/>
                <w:szCs w:val="28"/>
              </w:rPr>
              <w:fldChar w:fldCharType="separate"/>
            </w:r>
            <w:r w:rsidRPr="00B8666A">
              <w:rPr>
                <w:rFonts w:asciiTheme="minorEastAsia" w:hAnsiTheme="minorEastAsia"/>
                <w:noProof/>
                <w:webHidden/>
                <w:sz w:val="24"/>
                <w:szCs w:val="28"/>
              </w:rPr>
              <w:t>9</w:t>
            </w:r>
            <w:r w:rsidRPr="00B8666A">
              <w:rPr>
                <w:rFonts w:asciiTheme="minorEastAsia" w:hAnsiTheme="minorEastAsia"/>
                <w:noProof/>
                <w:webHidden/>
                <w:sz w:val="24"/>
                <w:szCs w:val="28"/>
              </w:rPr>
              <w:fldChar w:fldCharType="end"/>
            </w:r>
          </w:hyperlink>
        </w:p>
        <w:p w14:paraId="045CBFC5" w14:textId="518F60D0" w:rsidR="00B8666A" w:rsidRPr="00B8666A" w:rsidRDefault="00B8666A" w:rsidP="00B8666A">
          <w:pPr>
            <w:pStyle w:val="TOC2"/>
            <w:tabs>
              <w:tab w:val="left" w:pos="1260"/>
              <w:tab w:val="right" w:leader="dot" w:pos="8296"/>
            </w:tabs>
            <w:spacing w:line="360" w:lineRule="auto"/>
            <w:rPr>
              <w:rFonts w:asciiTheme="minorEastAsia" w:hAnsiTheme="minorEastAsia"/>
              <w:noProof/>
              <w:sz w:val="24"/>
              <w:szCs w:val="28"/>
              <w14:ligatures w14:val="standardContextual"/>
            </w:rPr>
          </w:pPr>
          <w:hyperlink w:anchor="_Toc150591020" w:history="1">
            <w:r w:rsidRPr="00B8666A">
              <w:rPr>
                <w:rStyle w:val="a9"/>
                <w:rFonts w:asciiTheme="minorEastAsia" w:hAnsiTheme="minorEastAsia"/>
                <w:b/>
                <w:bCs/>
                <w:noProof/>
                <w:sz w:val="24"/>
                <w:szCs w:val="28"/>
              </w:rPr>
              <w:t>3.1</w:t>
            </w:r>
            <w:r w:rsidRPr="00B8666A">
              <w:rPr>
                <w:rFonts w:asciiTheme="minorEastAsia" w:hAnsiTheme="minorEastAsia"/>
                <w:noProof/>
                <w:sz w:val="24"/>
                <w:szCs w:val="28"/>
                <w14:ligatures w14:val="standardContextual"/>
              </w:rPr>
              <w:tab/>
            </w:r>
            <w:r w:rsidRPr="00B8666A">
              <w:rPr>
                <w:rStyle w:val="a9"/>
                <w:rFonts w:asciiTheme="minorEastAsia" w:hAnsiTheme="minorEastAsia"/>
                <w:b/>
                <w:bCs/>
                <w:noProof/>
                <w:sz w:val="24"/>
                <w:szCs w:val="28"/>
              </w:rPr>
              <w:t>基本含义</w:t>
            </w:r>
            <w:r w:rsidRPr="00B8666A">
              <w:rPr>
                <w:rFonts w:asciiTheme="minorEastAsia" w:hAnsiTheme="minorEastAsia"/>
                <w:noProof/>
                <w:webHidden/>
                <w:sz w:val="24"/>
                <w:szCs w:val="28"/>
              </w:rPr>
              <w:tab/>
            </w:r>
            <w:r w:rsidRPr="00B8666A">
              <w:rPr>
                <w:rFonts w:asciiTheme="minorEastAsia" w:hAnsiTheme="minorEastAsia"/>
                <w:noProof/>
                <w:webHidden/>
                <w:sz w:val="24"/>
                <w:szCs w:val="28"/>
              </w:rPr>
              <w:fldChar w:fldCharType="begin"/>
            </w:r>
            <w:r w:rsidRPr="00B8666A">
              <w:rPr>
                <w:rFonts w:asciiTheme="minorEastAsia" w:hAnsiTheme="minorEastAsia"/>
                <w:noProof/>
                <w:webHidden/>
                <w:sz w:val="24"/>
                <w:szCs w:val="28"/>
              </w:rPr>
              <w:instrText xml:space="preserve"> PAGEREF _Toc150591020 \h </w:instrText>
            </w:r>
            <w:r w:rsidRPr="00B8666A">
              <w:rPr>
                <w:rFonts w:asciiTheme="minorEastAsia" w:hAnsiTheme="minorEastAsia"/>
                <w:noProof/>
                <w:webHidden/>
                <w:sz w:val="24"/>
                <w:szCs w:val="28"/>
              </w:rPr>
            </w:r>
            <w:r w:rsidRPr="00B8666A">
              <w:rPr>
                <w:rFonts w:asciiTheme="minorEastAsia" w:hAnsiTheme="minorEastAsia"/>
                <w:noProof/>
                <w:webHidden/>
                <w:sz w:val="24"/>
                <w:szCs w:val="28"/>
              </w:rPr>
              <w:fldChar w:fldCharType="separate"/>
            </w:r>
            <w:r w:rsidRPr="00B8666A">
              <w:rPr>
                <w:rFonts w:asciiTheme="minorEastAsia" w:hAnsiTheme="minorEastAsia"/>
                <w:noProof/>
                <w:webHidden/>
                <w:sz w:val="24"/>
                <w:szCs w:val="28"/>
              </w:rPr>
              <w:t>9</w:t>
            </w:r>
            <w:r w:rsidRPr="00B8666A">
              <w:rPr>
                <w:rFonts w:asciiTheme="minorEastAsia" w:hAnsiTheme="minorEastAsia"/>
                <w:noProof/>
                <w:webHidden/>
                <w:sz w:val="24"/>
                <w:szCs w:val="28"/>
              </w:rPr>
              <w:fldChar w:fldCharType="end"/>
            </w:r>
          </w:hyperlink>
        </w:p>
        <w:p w14:paraId="7535A794" w14:textId="2A024034" w:rsidR="00B8666A" w:rsidRPr="00B8666A" w:rsidRDefault="00B8666A" w:rsidP="00B8666A">
          <w:pPr>
            <w:pStyle w:val="TOC2"/>
            <w:tabs>
              <w:tab w:val="left" w:pos="1260"/>
              <w:tab w:val="right" w:leader="dot" w:pos="8296"/>
            </w:tabs>
            <w:spacing w:line="360" w:lineRule="auto"/>
            <w:rPr>
              <w:rFonts w:asciiTheme="minorEastAsia" w:hAnsiTheme="minorEastAsia"/>
              <w:noProof/>
              <w:sz w:val="24"/>
              <w:szCs w:val="28"/>
              <w14:ligatures w14:val="standardContextual"/>
            </w:rPr>
          </w:pPr>
          <w:hyperlink w:anchor="_Toc150591021" w:history="1">
            <w:r w:rsidRPr="00B8666A">
              <w:rPr>
                <w:rStyle w:val="a9"/>
                <w:rFonts w:asciiTheme="minorEastAsia" w:hAnsiTheme="minorEastAsia"/>
                <w:b/>
                <w:bCs/>
                <w:noProof/>
                <w:sz w:val="24"/>
                <w:szCs w:val="28"/>
              </w:rPr>
              <w:t>3.2</w:t>
            </w:r>
            <w:r w:rsidRPr="00B8666A">
              <w:rPr>
                <w:rFonts w:asciiTheme="minorEastAsia" w:hAnsiTheme="minorEastAsia"/>
                <w:noProof/>
                <w:sz w:val="24"/>
                <w:szCs w:val="28"/>
                <w14:ligatures w14:val="standardContextual"/>
              </w:rPr>
              <w:tab/>
            </w:r>
            <w:r w:rsidRPr="00B8666A">
              <w:rPr>
                <w:rStyle w:val="a9"/>
                <w:rFonts w:asciiTheme="minorEastAsia" w:hAnsiTheme="minorEastAsia"/>
                <w:b/>
                <w:bCs/>
                <w:noProof/>
                <w:sz w:val="24"/>
                <w:szCs w:val="28"/>
              </w:rPr>
              <w:t>拟合方程</w:t>
            </w:r>
            <w:r w:rsidRPr="00B8666A">
              <w:rPr>
                <w:rFonts w:asciiTheme="minorEastAsia" w:hAnsiTheme="minorEastAsia"/>
                <w:noProof/>
                <w:webHidden/>
                <w:sz w:val="24"/>
                <w:szCs w:val="28"/>
              </w:rPr>
              <w:tab/>
            </w:r>
            <w:r w:rsidRPr="00B8666A">
              <w:rPr>
                <w:rFonts w:asciiTheme="minorEastAsia" w:hAnsiTheme="minorEastAsia"/>
                <w:noProof/>
                <w:webHidden/>
                <w:sz w:val="24"/>
                <w:szCs w:val="28"/>
              </w:rPr>
              <w:fldChar w:fldCharType="begin"/>
            </w:r>
            <w:r w:rsidRPr="00B8666A">
              <w:rPr>
                <w:rFonts w:asciiTheme="minorEastAsia" w:hAnsiTheme="minorEastAsia"/>
                <w:noProof/>
                <w:webHidden/>
                <w:sz w:val="24"/>
                <w:szCs w:val="28"/>
              </w:rPr>
              <w:instrText xml:space="preserve"> PAGEREF _Toc150591021 \h </w:instrText>
            </w:r>
            <w:r w:rsidRPr="00B8666A">
              <w:rPr>
                <w:rFonts w:asciiTheme="minorEastAsia" w:hAnsiTheme="minorEastAsia"/>
                <w:noProof/>
                <w:webHidden/>
                <w:sz w:val="24"/>
                <w:szCs w:val="28"/>
              </w:rPr>
            </w:r>
            <w:r w:rsidRPr="00B8666A">
              <w:rPr>
                <w:rFonts w:asciiTheme="minorEastAsia" w:hAnsiTheme="minorEastAsia"/>
                <w:noProof/>
                <w:webHidden/>
                <w:sz w:val="24"/>
                <w:szCs w:val="28"/>
              </w:rPr>
              <w:fldChar w:fldCharType="separate"/>
            </w:r>
            <w:r w:rsidRPr="00B8666A">
              <w:rPr>
                <w:rFonts w:asciiTheme="minorEastAsia" w:hAnsiTheme="minorEastAsia"/>
                <w:noProof/>
                <w:webHidden/>
                <w:sz w:val="24"/>
                <w:szCs w:val="28"/>
              </w:rPr>
              <w:t>9</w:t>
            </w:r>
            <w:r w:rsidRPr="00B8666A">
              <w:rPr>
                <w:rFonts w:asciiTheme="minorEastAsia" w:hAnsiTheme="minorEastAsia"/>
                <w:noProof/>
                <w:webHidden/>
                <w:sz w:val="24"/>
                <w:szCs w:val="28"/>
              </w:rPr>
              <w:fldChar w:fldCharType="end"/>
            </w:r>
          </w:hyperlink>
        </w:p>
        <w:p w14:paraId="266ACFC1" w14:textId="04A701E9" w:rsidR="00B8666A" w:rsidRPr="00B8666A" w:rsidRDefault="00B8666A" w:rsidP="00B8666A">
          <w:pPr>
            <w:pStyle w:val="TOC2"/>
            <w:tabs>
              <w:tab w:val="left" w:pos="1260"/>
              <w:tab w:val="right" w:leader="dot" w:pos="8296"/>
            </w:tabs>
            <w:spacing w:line="360" w:lineRule="auto"/>
            <w:rPr>
              <w:rFonts w:asciiTheme="minorEastAsia" w:hAnsiTheme="minorEastAsia"/>
              <w:noProof/>
              <w:sz w:val="24"/>
              <w:szCs w:val="28"/>
              <w14:ligatures w14:val="standardContextual"/>
            </w:rPr>
          </w:pPr>
          <w:hyperlink w:anchor="_Toc150591022" w:history="1">
            <w:r w:rsidRPr="00B8666A">
              <w:rPr>
                <w:rStyle w:val="a9"/>
                <w:rFonts w:asciiTheme="minorEastAsia" w:hAnsiTheme="minorEastAsia"/>
                <w:b/>
                <w:bCs/>
                <w:noProof/>
                <w:sz w:val="24"/>
                <w:szCs w:val="28"/>
              </w:rPr>
              <w:t>3.3</w:t>
            </w:r>
            <w:r w:rsidRPr="00B8666A">
              <w:rPr>
                <w:rFonts w:asciiTheme="minorEastAsia" w:hAnsiTheme="minorEastAsia"/>
                <w:noProof/>
                <w:sz w:val="24"/>
                <w:szCs w:val="28"/>
                <w14:ligatures w14:val="standardContextual"/>
              </w:rPr>
              <w:tab/>
            </w:r>
            <w:r w:rsidRPr="00B8666A">
              <w:rPr>
                <w:rStyle w:val="a9"/>
                <w:rFonts w:asciiTheme="minorEastAsia" w:hAnsiTheme="minorEastAsia"/>
                <w:b/>
                <w:bCs/>
                <w:noProof/>
                <w:sz w:val="24"/>
                <w:szCs w:val="28"/>
              </w:rPr>
              <w:t>代码部分展示</w:t>
            </w:r>
            <w:r w:rsidRPr="00B8666A">
              <w:rPr>
                <w:rFonts w:asciiTheme="minorEastAsia" w:hAnsiTheme="minorEastAsia"/>
                <w:noProof/>
                <w:webHidden/>
                <w:sz w:val="24"/>
                <w:szCs w:val="28"/>
              </w:rPr>
              <w:tab/>
            </w:r>
            <w:r w:rsidRPr="00B8666A">
              <w:rPr>
                <w:rFonts w:asciiTheme="minorEastAsia" w:hAnsiTheme="minorEastAsia"/>
                <w:noProof/>
                <w:webHidden/>
                <w:sz w:val="24"/>
                <w:szCs w:val="28"/>
              </w:rPr>
              <w:fldChar w:fldCharType="begin"/>
            </w:r>
            <w:r w:rsidRPr="00B8666A">
              <w:rPr>
                <w:rFonts w:asciiTheme="minorEastAsia" w:hAnsiTheme="minorEastAsia"/>
                <w:noProof/>
                <w:webHidden/>
                <w:sz w:val="24"/>
                <w:szCs w:val="28"/>
              </w:rPr>
              <w:instrText xml:space="preserve"> PAGEREF _Toc150591022 \h </w:instrText>
            </w:r>
            <w:r w:rsidRPr="00B8666A">
              <w:rPr>
                <w:rFonts w:asciiTheme="minorEastAsia" w:hAnsiTheme="minorEastAsia"/>
                <w:noProof/>
                <w:webHidden/>
                <w:sz w:val="24"/>
                <w:szCs w:val="28"/>
              </w:rPr>
            </w:r>
            <w:r w:rsidRPr="00B8666A">
              <w:rPr>
                <w:rFonts w:asciiTheme="minorEastAsia" w:hAnsiTheme="minorEastAsia"/>
                <w:noProof/>
                <w:webHidden/>
                <w:sz w:val="24"/>
                <w:szCs w:val="28"/>
              </w:rPr>
              <w:fldChar w:fldCharType="separate"/>
            </w:r>
            <w:r w:rsidRPr="00B8666A">
              <w:rPr>
                <w:rFonts w:asciiTheme="minorEastAsia" w:hAnsiTheme="minorEastAsia"/>
                <w:noProof/>
                <w:webHidden/>
                <w:sz w:val="24"/>
                <w:szCs w:val="28"/>
              </w:rPr>
              <w:t>9</w:t>
            </w:r>
            <w:r w:rsidRPr="00B8666A">
              <w:rPr>
                <w:rFonts w:asciiTheme="minorEastAsia" w:hAnsiTheme="minorEastAsia"/>
                <w:noProof/>
                <w:webHidden/>
                <w:sz w:val="24"/>
                <w:szCs w:val="28"/>
              </w:rPr>
              <w:fldChar w:fldCharType="end"/>
            </w:r>
          </w:hyperlink>
        </w:p>
        <w:p w14:paraId="6AB0E3AC" w14:textId="2823E241" w:rsidR="00B8666A" w:rsidRPr="00B8666A" w:rsidRDefault="00B8666A" w:rsidP="00B8666A">
          <w:pPr>
            <w:pStyle w:val="TOC2"/>
            <w:tabs>
              <w:tab w:val="left" w:pos="1260"/>
              <w:tab w:val="right" w:leader="dot" w:pos="8296"/>
            </w:tabs>
            <w:spacing w:line="360" w:lineRule="auto"/>
            <w:rPr>
              <w:rFonts w:asciiTheme="minorEastAsia" w:hAnsiTheme="minorEastAsia"/>
              <w:noProof/>
              <w:sz w:val="24"/>
              <w:szCs w:val="28"/>
              <w14:ligatures w14:val="standardContextual"/>
            </w:rPr>
          </w:pPr>
          <w:hyperlink w:anchor="_Toc150591023" w:history="1">
            <w:r w:rsidRPr="00B8666A">
              <w:rPr>
                <w:rStyle w:val="a9"/>
                <w:rFonts w:asciiTheme="minorEastAsia" w:hAnsiTheme="minorEastAsia"/>
                <w:b/>
                <w:bCs/>
                <w:noProof/>
                <w:sz w:val="24"/>
                <w:szCs w:val="28"/>
              </w:rPr>
              <w:t>3.4</w:t>
            </w:r>
            <w:r w:rsidRPr="00B8666A">
              <w:rPr>
                <w:rFonts w:asciiTheme="minorEastAsia" w:hAnsiTheme="minorEastAsia"/>
                <w:noProof/>
                <w:sz w:val="24"/>
                <w:szCs w:val="28"/>
                <w14:ligatures w14:val="standardContextual"/>
              </w:rPr>
              <w:tab/>
            </w:r>
            <w:r w:rsidRPr="00B8666A">
              <w:rPr>
                <w:rStyle w:val="a9"/>
                <w:rFonts w:asciiTheme="minorEastAsia" w:hAnsiTheme="minorEastAsia"/>
                <w:b/>
                <w:bCs/>
                <w:noProof/>
                <w:sz w:val="24"/>
                <w:szCs w:val="28"/>
              </w:rPr>
              <w:t>运行结果</w:t>
            </w:r>
            <w:r w:rsidRPr="00B8666A">
              <w:rPr>
                <w:rFonts w:asciiTheme="minorEastAsia" w:hAnsiTheme="minorEastAsia"/>
                <w:noProof/>
                <w:webHidden/>
                <w:sz w:val="24"/>
                <w:szCs w:val="28"/>
              </w:rPr>
              <w:tab/>
            </w:r>
            <w:r w:rsidRPr="00B8666A">
              <w:rPr>
                <w:rFonts w:asciiTheme="minorEastAsia" w:hAnsiTheme="minorEastAsia"/>
                <w:noProof/>
                <w:webHidden/>
                <w:sz w:val="24"/>
                <w:szCs w:val="28"/>
              </w:rPr>
              <w:fldChar w:fldCharType="begin"/>
            </w:r>
            <w:r w:rsidRPr="00B8666A">
              <w:rPr>
                <w:rFonts w:asciiTheme="minorEastAsia" w:hAnsiTheme="minorEastAsia"/>
                <w:noProof/>
                <w:webHidden/>
                <w:sz w:val="24"/>
                <w:szCs w:val="28"/>
              </w:rPr>
              <w:instrText xml:space="preserve"> PAGEREF _Toc150591023 \h </w:instrText>
            </w:r>
            <w:r w:rsidRPr="00B8666A">
              <w:rPr>
                <w:rFonts w:asciiTheme="minorEastAsia" w:hAnsiTheme="minorEastAsia"/>
                <w:noProof/>
                <w:webHidden/>
                <w:sz w:val="24"/>
                <w:szCs w:val="28"/>
              </w:rPr>
            </w:r>
            <w:r w:rsidRPr="00B8666A">
              <w:rPr>
                <w:rFonts w:asciiTheme="minorEastAsia" w:hAnsiTheme="minorEastAsia"/>
                <w:noProof/>
                <w:webHidden/>
                <w:sz w:val="24"/>
                <w:szCs w:val="28"/>
              </w:rPr>
              <w:fldChar w:fldCharType="separate"/>
            </w:r>
            <w:r w:rsidRPr="00B8666A">
              <w:rPr>
                <w:rFonts w:asciiTheme="minorEastAsia" w:hAnsiTheme="minorEastAsia"/>
                <w:noProof/>
                <w:webHidden/>
                <w:sz w:val="24"/>
                <w:szCs w:val="28"/>
              </w:rPr>
              <w:t>10</w:t>
            </w:r>
            <w:r w:rsidRPr="00B8666A">
              <w:rPr>
                <w:rFonts w:asciiTheme="minorEastAsia" w:hAnsiTheme="minorEastAsia"/>
                <w:noProof/>
                <w:webHidden/>
                <w:sz w:val="24"/>
                <w:szCs w:val="28"/>
              </w:rPr>
              <w:fldChar w:fldCharType="end"/>
            </w:r>
          </w:hyperlink>
        </w:p>
        <w:p w14:paraId="1F1B1F0B" w14:textId="3F475B21" w:rsidR="00B8666A" w:rsidRPr="00B8666A" w:rsidRDefault="00B8666A" w:rsidP="00B8666A">
          <w:pPr>
            <w:pStyle w:val="TOC2"/>
            <w:tabs>
              <w:tab w:val="left" w:pos="1260"/>
              <w:tab w:val="right" w:leader="dot" w:pos="8296"/>
            </w:tabs>
            <w:spacing w:line="360" w:lineRule="auto"/>
            <w:rPr>
              <w:rFonts w:asciiTheme="minorEastAsia" w:hAnsiTheme="minorEastAsia"/>
              <w:noProof/>
              <w:sz w:val="24"/>
              <w:szCs w:val="28"/>
              <w14:ligatures w14:val="standardContextual"/>
            </w:rPr>
          </w:pPr>
          <w:hyperlink w:anchor="_Toc150591024" w:history="1">
            <w:r w:rsidRPr="00B8666A">
              <w:rPr>
                <w:rStyle w:val="a9"/>
                <w:rFonts w:asciiTheme="minorEastAsia" w:hAnsiTheme="minorEastAsia"/>
                <w:b/>
                <w:bCs/>
                <w:noProof/>
                <w:sz w:val="24"/>
                <w:szCs w:val="28"/>
              </w:rPr>
              <w:t>3.5</w:t>
            </w:r>
            <w:r w:rsidRPr="00B8666A">
              <w:rPr>
                <w:rFonts w:asciiTheme="minorEastAsia" w:hAnsiTheme="minorEastAsia"/>
                <w:noProof/>
                <w:sz w:val="24"/>
                <w:szCs w:val="28"/>
                <w14:ligatures w14:val="standardContextual"/>
              </w:rPr>
              <w:tab/>
            </w:r>
            <w:r w:rsidRPr="00B8666A">
              <w:rPr>
                <w:rStyle w:val="a9"/>
                <w:rFonts w:asciiTheme="minorEastAsia" w:hAnsiTheme="minorEastAsia"/>
                <w:b/>
                <w:bCs/>
                <w:noProof/>
                <w:sz w:val="24"/>
                <w:szCs w:val="28"/>
              </w:rPr>
              <w:t>结果分析</w:t>
            </w:r>
            <w:r w:rsidRPr="00B8666A">
              <w:rPr>
                <w:rFonts w:asciiTheme="minorEastAsia" w:hAnsiTheme="minorEastAsia"/>
                <w:noProof/>
                <w:webHidden/>
                <w:sz w:val="24"/>
                <w:szCs w:val="28"/>
              </w:rPr>
              <w:tab/>
            </w:r>
            <w:r w:rsidRPr="00B8666A">
              <w:rPr>
                <w:rFonts w:asciiTheme="minorEastAsia" w:hAnsiTheme="minorEastAsia"/>
                <w:noProof/>
                <w:webHidden/>
                <w:sz w:val="24"/>
                <w:szCs w:val="28"/>
              </w:rPr>
              <w:fldChar w:fldCharType="begin"/>
            </w:r>
            <w:r w:rsidRPr="00B8666A">
              <w:rPr>
                <w:rFonts w:asciiTheme="minorEastAsia" w:hAnsiTheme="minorEastAsia"/>
                <w:noProof/>
                <w:webHidden/>
                <w:sz w:val="24"/>
                <w:szCs w:val="28"/>
              </w:rPr>
              <w:instrText xml:space="preserve"> PAGEREF _Toc150591024 \h </w:instrText>
            </w:r>
            <w:r w:rsidRPr="00B8666A">
              <w:rPr>
                <w:rFonts w:asciiTheme="minorEastAsia" w:hAnsiTheme="minorEastAsia"/>
                <w:noProof/>
                <w:webHidden/>
                <w:sz w:val="24"/>
                <w:szCs w:val="28"/>
              </w:rPr>
            </w:r>
            <w:r w:rsidRPr="00B8666A">
              <w:rPr>
                <w:rFonts w:asciiTheme="minorEastAsia" w:hAnsiTheme="minorEastAsia"/>
                <w:noProof/>
                <w:webHidden/>
                <w:sz w:val="24"/>
                <w:szCs w:val="28"/>
              </w:rPr>
              <w:fldChar w:fldCharType="separate"/>
            </w:r>
            <w:r w:rsidRPr="00B8666A">
              <w:rPr>
                <w:rFonts w:asciiTheme="minorEastAsia" w:hAnsiTheme="minorEastAsia"/>
                <w:noProof/>
                <w:webHidden/>
                <w:sz w:val="24"/>
                <w:szCs w:val="28"/>
              </w:rPr>
              <w:t>11</w:t>
            </w:r>
            <w:r w:rsidRPr="00B8666A">
              <w:rPr>
                <w:rFonts w:asciiTheme="minorEastAsia" w:hAnsiTheme="minorEastAsia"/>
                <w:noProof/>
                <w:webHidden/>
                <w:sz w:val="24"/>
                <w:szCs w:val="28"/>
              </w:rPr>
              <w:fldChar w:fldCharType="end"/>
            </w:r>
          </w:hyperlink>
        </w:p>
        <w:p w14:paraId="6E82AF80" w14:textId="5C384B37" w:rsidR="00B8666A" w:rsidRPr="00B8666A" w:rsidRDefault="00B8666A" w:rsidP="00B8666A">
          <w:pPr>
            <w:pStyle w:val="TOC2"/>
            <w:tabs>
              <w:tab w:val="left" w:pos="1260"/>
              <w:tab w:val="right" w:leader="dot" w:pos="8296"/>
            </w:tabs>
            <w:spacing w:line="360" w:lineRule="auto"/>
            <w:rPr>
              <w:rFonts w:asciiTheme="minorEastAsia" w:hAnsiTheme="minorEastAsia"/>
              <w:noProof/>
              <w:sz w:val="24"/>
              <w:szCs w:val="28"/>
              <w14:ligatures w14:val="standardContextual"/>
            </w:rPr>
          </w:pPr>
          <w:hyperlink w:anchor="_Toc150591025" w:history="1">
            <w:r w:rsidRPr="00B8666A">
              <w:rPr>
                <w:rStyle w:val="a9"/>
                <w:rFonts w:asciiTheme="minorEastAsia" w:hAnsiTheme="minorEastAsia"/>
                <w:b/>
                <w:bCs/>
                <w:noProof/>
                <w:sz w:val="24"/>
                <w:szCs w:val="28"/>
              </w:rPr>
              <w:t>3.6</w:t>
            </w:r>
            <w:r w:rsidRPr="00B8666A">
              <w:rPr>
                <w:rFonts w:asciiTheme="minorEastAsia" w:hAnsiTheme="minorEastAsia"/>
                <w:noProof/>
                <w:sz w:val="24"/>
                <w:szCs w:val="28"/>
                <w14:ligatures w14:val="standardContextual"/>
              </w:rPr>
              <w:tab/>
            </w:r>
            <w:r w:rsidRPr="00B8666A">
              <w:rPr>
                <w:rStyle w:val="a9"/>
                <w:rFonts w:asciiTheme="minorEastAsia" w:hAnsiTheme="minorEastAsia"/>
                <w:b/>
                <w:bCs/>
                <w:noProof/>
                <w:sz w:val="24"/>
                <w:szCs w:val="28"/>
              </w:rPr>
              <w:t>总结</w:t>
            </w:r>
            <w:r w:rsidRPr="00B8666A">
              <w:rPr>
                <w:rFonts w:asciiTheme="minorEastAsia" w:hAnsiTheme="minorEastAsia"/>
                <w:noProof/>
                <w:webHidden/>
                <w:sz w:val="24"/>
                <w:szCs w:val="28"/>
              </w:rPr>
              <w:tab/>
            </w:r>
            <w:r w:rsidRPr="00B8666A">
              <w:rPr>
                <w:rFonts w:asciiTheme="minorEastAsia" w:hAnsiTheme="minorEastAsia"/>
                <w:noProof/>
                <w:webHidden/>
                <w:sz w:val="24"/>
                <w:szCs w:val="28"/>
              </w:rPr>
              <w:fldChar w:fldCharType="begin"/>
            </w:r>
            <w:r w:rsidRPr="00B8666A">
              <w:rPr>
                <w:rFonts w:asciiTheme="minorEastAsia" w:hAnsiTheme="minorEastAsia"/>
                <w:noProof/>
                <w:webHidden/>
                <w:sz w:val="24"/>
                <w:szCs w:val="28"/>
              </w:rPr>
              <w:instrText xml:space="preserve"> PAGEREF _Toc150591025 \h </w:instrText>
            </w:r>
            <w:r w:rsidRPr="00B8666A">
              <w:rPr>
                <w:rFonts w:asciiTheme="minorEastAsia" w:hAnsiTheme="minorEastAsia"/>
                <w:noProof/>
                <w:webHidden/>
                <w:sz w:val="24"/>
                <w:szCs w:val="28"/>
              </w:rPr>
            </w:r>
            <w:r w:rsidRPr="00B8666A">
              <w:rPr>
                <w:rFonts w:asciiTheme="minorEastAsia" w:hAnsiTheme="minorEastAsia"/>
                <w:noProof/>
                <w:webHidden/>
                <w:sz w:val="24"/>
                <w:szCs w:val="28"/>
              </w:rPr>
              <w:fldChar w:fldCharType="separate"/>
            </w:r>
            <w:r w:rsidRPr="00B8666A">
              <w:rPr>
                <w:rFonts w:asciiTheme="minorEastAsia" w:hAnsiTheme="minorEastAsia"/>
                <w:noProof/>
                <w:webHidden/>
                <w:sz w:val="24"/>
                <w:szCs w:val="28"/>
              </w:rPr>
              <w:t>12</w:t>
            </w:r>
            <w:r w:rsidRPr="00B8666A">
              <w:rPr>
                <w:rFonts w:asciiTheme="minorEastAsia" w:hAnsiTheme="minorEastAsia"/>
                <w:noProof/>
                <w:webHidden/>
                <w:sz w:val="24"/>
                <w:szCs w:val="28"/>
              </w:rPr>
              <w:fldChar w:fldCharType="end"/>
            </w:r>
          </w:hyperlink>
        </w:p>
        <w:p w14:paraId="2693BEC8" w14:textId="13EB7E2E" w:rsidR="00B8666A" w:rsidRPr="00B8666A" w:rsidRDefault="00B8666A" w:rsidP="00B8666A">
          <w:pPr>
            <w:pStyle w:val="TOC1"/>
            <w:tabs>
              <w:tab w:val="left" w:pos="840"/>
              <w:tab w:val="right" w:leader="dot" w:pos="8296"/>
            </w:tabs>
            <w:spacing w:line="360" w:lineRule="auto"/>
            <w:rPr>
              <w:rFonts w:asciiTheme="minorEastAsia" w:hAnsiTheme="minorEastAsia"/>
              <w:noProof/>
              <w:sz w:val="24"/>
              <w:szCs w:val="28"/>
              <w14:ligatures w14:val="standardContextual"/>
            </w:rPr>
          </w:pPr>
          <w:hyperlink w:anchor="_Toc150591026" w:history="1">
            <w:r w:rsidRPr="00B8666A">
              <w:rPr>
                <w:rStyle w:val="a9"/>
                <w:rFonts w:asciiTheme="minorEastAsia" w:hAnsiTheme="minorEastAsia"/>
                <w:b/>
                <w:bCs/>
                <w:noProof/>
                <w:sz w:val="24"/>
                <w:szCs w:val="28"/>
              </w:rPr>
              <w:t>四、</w:t>
            </w:r>
            <w:r w:rsidRPr="00B8666A">
              <w:rPr>
                <w:rFonts w:asciiTheme="minorEastAsia" w:hAnsiTheme="minorEastAsia"/>
                <w:noProof/>
                <w:sz w:val="24"/>
                <w:szCs w:val="28"/>
                <w14:ligatures w14:val="standardContextual"/>
              </w:rPr>
              <w:tab/>
            </w:r>
            <w:r w:rsidRPr="00B8666A">
              <w:rPr>
                <w:rStyle w:val="a9"/>
                <w:rFonts w:asciiTheme="minorEastAsia" w:hAnsiTheme="minorEastAsia"/>
                <w:b/>
                <w:bCs/>
                <w:noProof/>
                <w:sz w:val="24"/>
                <w:szCs w:val="28"/>
              </w:rPr>
              <w:t>Lasso回归</w:t>
            </w:r>
            <w:r w:rsidRPr="00B8666A">
              <w:rPr>
                <w:rFonts w:asciiTheme="minorEastAsia" w:hAnsiTheme="minorEastAsia"/>
                <w:noProof/>
                <w:webHidden/>
                <w:sz w:val="24"/>
                <w:szCs w:val="28"/>
              </w:rPr>
              <w:tab/>
            </w:r>
            <w:r w:rsidRPr="00B8666A">
              <w:rPr>
                <w:rFonts w:asciiTheme="minorEastAsia" w:hAnsiTheme="minorEastAsia"/>
                <w:noProof/>
                <w:webHidden/>
                <w:sz w:val="24"/>
                <w:szCs w:val="28"/>
              </w:rPr>
              <w:fldChar w:fldCharType="begin"/>
            </w:r>
            <w:r w:rsidRPr="00B8666A">
              <w:rPr>
                <w:rFonts w:asciiTheme="minorEastAsia" w:hAnsiTheme="minorEastAsia"/>
                <w:noProof/>
                <w:webHidden/>
                <w:sz w:val="24"/>
                <w:szCs w:val="28"/>
              </w:rPr>
              <w:instrText xml:space="preserve"> PAGEREF _Toc150591026 \h </w:instrText>
            </w:r>
            <w:r w:rsidRPr="00B8666A">
              <w:rPr>
                <w:rFonts w:asciiTheme="minorEastAsia" w:hAnsiTheme="minorEastAsia"/>
                <w:noProof/>
                <w:webHidden/>
                <w:sz w:val="24"/>
                <w:szCs w:val="28"/>
              </w:rPr>
            </w:r>
            <w:r w:rsidRPr="00B8666A">
              <w:rPr>
                <w:rFonts w:asciiTheme="minorEastAsia" w:hAnsiTheme="minorEastAsia"/>
                <w:noProof/>
                <w:webHidden/>
                <w:sz w:val="24"/>
                <w:szCs w:val="28"/>
              </w:rPr>
              <w:fldChar w:fldCharType="separate"/>
            </w:r>
            <w:r w:rsidRPr="00B8666A">
              <w:rPr>
                <w:rFonts w:asciiTheme="minorEastAsia" w:hAnsiTheme="minorEastAsia"/>
                <w:noProof/>
                <w:webHidden/>
                <w:sz w:val="24"/>
                <w:szCs w:val="28"/>
              </w:rPr>
              <w:t>13</w:t>
            </w:r>
            <w:r w:rsidRPr="00B8666A">
              <w:rPr>
                <w:rFonts w:asciiTheme="minorEastAsia" w:hAnsiTheme="minorEastAsia"/>
                <w:noProof/>
                <w:webHidden/>
                <w:sz w:val="24"/>
                <w:szCs w:val="28"/>
              </w:rPr>
              <w:fldChar w:fldCharType="end"/>
            </w:r>
          </w:hyperlink>
        </w:p>
        <w:p w14:paraId="0D0ACD1C" w14:textId="0627298E" w:rsidR="00B8666A" w:rsidRPr="00B8666A" w:rsidRDefault="00B8666A" w:rsidP="00B8666A">
          <w:pPr>
            <w:pStyle w:val="TOC2"/>
            <w:tabs>
              <w:tab w:val="right" w:leader="dot" w:pos="8296"/>
            </w:tabs>
            <w:spacing w:line="360" w:lineRule="auto"/>
            <w:rPr>
              <w:rFonts w:asciiTheme="minorEastAsia" w:hAnsiTheme="minorEastAsia"/>
              <w:noProof/>
              <w:sz w:val="24"/>
              <w:szCs w:val="28"/>
              <w14:ligatures w14:val="standardContextual"/>
            </w:rPr>
          </w:pPr>
          <w:hyperlink w:anchor="_Toc150591027" w:history="1">
            <w:r w:rsidRPr="00B8666A">
              <w:rPr>
                <w:rStyle w:val="a9"/>
                <w:rFonts w:asciiTheme="minorEastAsia" w:hAnsiTheme="minorEastAsia"/>
                <w:b/>
                <w:bCs/>
                <w:noProof/>
                <w:sz w:val="24"/>
                <w:szCs w:val="28"/>
              </w:rPr>
              <w:t>4.1 Lasso回归介绍</w:t>
            </w:r>
            <w:r w:rsidRPr="00B8666A">
              <w:rPr>
                <w:rFonts w:asciiTheme="minorEastAsia" w:hAnsiTheme="minorEastAsia"/>
                <w:noProof/>
                <w:webHidden/>
                <w:sz w:val="24"/>
                <w:szCs w:val="28"/>
              </w:rPr>
              <w:tab/>
            </w:r>
            <w:r w:rsidRPr="00B8666A">
              <w:rPr>
                <w:rFonts w:asciiTheme="minorEastAsia" w:hAnsiTheme="minorEastAsia"/>
                <w:noProof/>
                <w:webHidden/>
                <w:sz w:val="24"/>
                <w:szCs w:val="28"/>
              </w:rPr>
              <w:fldChar w:fldCharType="begin"/>
            </w:r>
            <w:r w:rsidRPr="00B8666A">
              <w:rPr>
                <w:rFonts w:asciiTheme="minorEastAsia" w:hAnsiTheme="minorEastAsia"/>
                <w:noProof/>
                <w:webHidden/>
                <w:sz w:val="24"/>
                <w:szCs w:val="28"/>
              </w:rPr>
              <w:instrText xml:space="preserve"> PAGEREF _Toc150591027 \h </w:instrText>
            </w:r>
            <w:r w:rsidRPr="00B8666A">
              <w:rPr>
                <w:rFonts w:asciiTheme="minorEastAsia" w:hAnsiTheme="minorEastAsia"/>
                <w:noProof/>
                <w:webHidden/>
                <w:sz w:val="24"/>
                <w:szCs w:val="28"/>
              </w:rPr>
            </w:r>
            <w:r w:rsidRPr="00B8666A">
              <w:rPr>
                <w:rFonts w:asciiTheme="minorEastAsia" w:hAnsiTheme="minorEastAsia"/>
                <w:noProof/>
                <w:webHidden/>
                <w:sz w:val="24"/>
                <w:szCs w:val="28"/>
              </w:rPr>
              <w:fldChar w:fldCharType="separate"/>
            </w:r>
            <w:r w:rsidRPr="00B8666A">
              <w:rPr>
                <w:rFonts w:asciiTheme="minorEastAsia" w:hAnsiTheme="minorEastAsia"/>
                <w:noProof/>
                <w:webHidden/>
                <w:sz w:val="24"/>
                <w:szCs w:val="28"/>
              </w:rPr>
              <w:t>13</w:t>
            </w:r>
            <w:r w:rsidRPr="00B8666A">
              <w:rPr>
                <w:rFonts w:asciiTheme="minorEastAsia" w:hAnsiTheme="minorEastAsia"/>
                <w:noProof/>
                <w:webHidden/>
                <w:sz w:val="24"/>
                <w:szCs w:val="28"/>
              </w:rPr>
              <w:fldChar w:fldCharType="end"/>
            </w:r>
          </w:hyperlink>
        </w:p>
        <w:p w14:paraId="726B6577" w14:textId="58CB814F" w:rsidR="00B8666A" w:rsidRPr="00B8666A" w:rsidRDefault="00B8666A" w:rsidP="00B8666A">
          <w:pPr>
            <w:pStyle w:val="TOC2"/>
            <w:tabs>
              <w:tab w:val="right" w:leader="dot" w:pos="8296"/>
            </w:tabs>
            <w:spacing w:line="360" w:lineRule="auto"/>
            <w:rPr>
              <w:rFonts w:asciiTheme="minorEastAsia" w:hAnsiTheme="minorEastAsia"/>
              <w:noProof/>
              <w:sz w:val="24"/>
              <w:szCs w:val="28"/>
              <w14:ligatures w14:val="standardContextual"/>
            </w:rPr>
          </w:pPr>
          <w:hyperlink w:anchor="_Toc150591028" w:history="1">
            <w:r w:rsidRPr="00B8666A">
              <w:rPr>
                <w:rStyle w:val="a9"/>
                <w:rFonts w:asciiTheme="minorEastAsia" w:hAnsiTheme="minorEastAsia"/>
                <w:b/>
                <w:bCs/>
                <w:noProof/>
                <w:sz w:val="24"/>
                <w:szCs w:val="28"/>
              </w:rPr>
              <w:t>4.2 代码分析</w:t>
            </w:r>
            <w:r w:rsidRPr="00B8666A">
              <w:rPr>
                <w:rFonts w:asciiTheme="minorEastAsia" w:hAnsiTheme="minorEastAsia"/>
                <w:noProof/>
                <w:webHidden/>
                <w:sz w:val="24"/>
                <w:szCs w:val="28"/>
              </w:rPr>
              <w:tab/>
            </w:r>
            <w:r w:rsidRPr="00B8666A">
              <w:rPr>
                <w:rFonts w:asciiTheme="minorEastAsia" w:hAnsiTheme="minorEastAsia"/>
                <w:noProof/>
                <w:webHidden/>
                <w:sz w:val="24"/>
                <w:szCs w:val="28"/>
              </w:rPr>
              <w:fldChar w:fldCharType="begin"/>
            </w:r>
            <w:r w:rsidRPr="00B8666A">
              <w:rPr>
                <w:rFonts w:asciiTheme="minorEastAsia" w:hAnsiTheme="minorEastAsia"/>
                <w:noProof/>
                <w:webHidden/>
                <w:sz w:val="24"/>
                <w:szCs w:val="28"/>
              </w:rPr>
              <w:instrText xml:space="preserve"> PAGEREF _Toc150591028 \h </w:instrText>
            </w:r>
            <w:r w:rsidRPr="00B8666A">
              <w:rPr>
                <w:rFonts w:asciiTheme="minorEastAsia" w:hAnsiTheme="minorEastAsia"/>
                <w:noProof/>
                <w:webHidden/>
                <w:sz w:val="24"/>
                <w:szCs w:val="28"/>
              </w:rPr>
            </w:r>
            <w:r w:rsidRPr="00B8666A">
              <w:rPr>
                <w:rFonts w:asciiTheme="minorEastAsia" w:hAnsiTheme="minorEastAsia"/>
                <w:noProof/>
                <w:webHidden/>
                <w:sz w:val="24"/>
                <w:szCs w:val="28"/>
              </w:rPr>
              <w:fldChar w:fldCharType="separate"/>
            </w:r>
            <w:r w:rsidRPr="00B8666A">
              <w:rPr>
                <w:rFonts w:asciiTheme="minorEastAsia" w:hAnsiTheme="minorEastAsia"/>
                <w:noProof/>
                <w:webHidden/>
                <w:sz w:val="24"/>
                <w:szCs w:val="28"/>
              </w:rPr>
              <w:t>13</w:t>
            </w:r>
            <w:r w:rsidRPr="00B8666A">
              <w:rPr>
                <w:rFonts w:asciiTheme="minorEastAsia" w:hAnsiTheme="minorEastAsia"/>
                <w:noProof/>
                <w:webHidden/>
                <w:sz w:val="24"/>
                <w:szCs w:val="28"/>
              </w:rPr>
              <w:fldChar w:fldCharType="end"/>
            </w:r>
          </w:hyperlink>
        </w:p>
        <w:p w14:paraId="1D206C36" w14:textId="0071528F" w:rsidR="00B8666A" w:rsidRPr="00B8666A" w:rsidRDefault="00B8666A" w:rsidP="00B8666A">
          <w:pPr>
            <w:pStyle w:val="TOC2"/>
            <w:tabs>
              <w:tab w:val="right" w:leader="dot" w:pos="8296"/>
            </w:tabs>
            <w:spacing w:line="360" w:lineRule="auto"/>
            <w:rPr>
              <w:rFonts w:asciiTheme="minorEastAsia" w:hAnsiTheme="minorEastAsia"/>
              <w:noProof/>
              <w:sz w:val="24"/>
              <w:szCs w:val="28"/>
              <w14:ligatures w14:val="standardContextual"/>
            </w:rPr>
          </w:pPr>
          <w:hyperlink w:anchor="_Toc150591029" w:history="1">
            <w:r w:rsidRPr="00B8666A">
              <w:rPr>
                <w:rStyle w:val="a9"/>
                <w:rFonts w:asciiTheme="minorEastAsia" w:hAnsiTheme="minorEastAsia"/>
                <w:b/>
                <w:bCs/>
                <w:noProof/>
                <w:sz w:val="24"/>
                <w:szCs w:val="28"/>
              </w:rPr>
              <w:t>4.3 运行结果</w:t>
            </w:r>
            <w:r w:rsidRPr="00B8666A">
              <w:rPr>
                <w:rFonts w:asciiTheme="minorEastAsia" w:hAnsiTheme="minorEastAsia"/>
                <w:noProof/>
                <w:webHidden/>
                <w:sz w:val="24"/>
                <w:szCs w:val="28"/>
              </w:rPr>
              <w:tab/>
            </w:r>
            <w:r w:rsidRPr="00B8666A">
              <w:rPr>
                <w:rFonts w:asciiTheme="minorEastAsia" w:hAnsiTheme="minorEastAsia"/>
                <w:noProof/>
                <w:webHidden/>
                <w:sz w:val="24"/>
                <w:szCs w:val="28"/>
              </w:rPr>
              <w:fldChar w:fldCharType="begin"/>
            </w:r>
            <w:r w:rsidRPr="00B8666A">
              <w:rPr>
                <w:rFonts w:asciiTheme="minorEastAsia" w:hAnsiTheme="minorEastAsia"/>
                <w:noProof/>
                <w:webHidden/>
                <w:sz w:val="24"/>
                <w:szCs w:val="28"/>
              </w:rPr>
              <w:instrText xml:space="preserve"> PAGEREF _Toc150591029 \h </w:instrText>
            </w:r>
            <w:r w:rsidRPr="00B8666A">
              <w:rPr>
                <w:rFonts w:asciiTheme="minorEastAsia" w:hAnsiTheme="minorEastAsia"/>
                <w:noProof/>
                <w:webHidden/>
                <w:sz w:val="24"/>
                <w:szCs w:val="28"/>
              </w:rPr>
            </w:r>
            <w:r w:rsidRPr="00B8666A">
              <w:rPr>
                <w:rFonts w:asciiTheme="minorEastAsia" w:hAnsiTheme="minorEastAsia"/>
                <w:noProof/>
                <w:webHidden/>
                <w:sz w:val="24"/>
                <w:szCs w:val="28"/>
              </w:rPr>
              <w:fldChar w:fldCharType="separate"/>
            </w:r>
            <w:r w:rsidRPr="00B8666A">
              <w:rPr>
                <w:rFonts w:asciiTheme="minorEastAsia" w:hAnsiTheme="minorEastAsia"/>
                <w:noProof/>
                <w:webHidden/>
                <w:sz w:val="24"/>
                <w:szCs w:val="28"/>
              </w:rPr>
              <w:t>14</w:t>
            </w:r>
            <w:r w:rsidRPr="00B8666A">
              <w:rPr>
                <w:rFonts w:asciiTheme="minorEastAsia" w:hAnsiTheme="minorEastAsia"/>
                <w:noProof/>
                <w:webHidden/>
                <w:sz w:val="24"/>
                <w:szCs w:val="28"/>
              </w:rPr>
              <w:fldChar w:fldCharType="end"/>
            </w:r>
          </w:hyperlink>
        </w:p>
        <w:p w14:paraId="7FE40F55" w14:textId="4D25988B" w:rsidR="00B8666A" w:rsidRPr="00B8666A" w:rsidRDefault="00B8666A" w:rsidP="00B8666A">
          <w:pPr>
            <w:pStyle w:val="TOC2"/>
            <w:tabs>
              <w:tab w:val="right" w:leader="dot" w:pos="8296"/>
            </w:tabs>
            <w:spacing w:line="360" w:lineRule="auto"/>
            <w:rPr>
              <w:rFonts w:asciiTheme="minorEastAsia" w:hAnsiTheme="minorEastAsia"/>
              <w:noProof/>
              <w:sz w:val="24"/>
              <w:szCs w:val="28"/>
              <w14:ligatures w14:val="standardContextual"/>
            </w:rPr>
          </w:pPr>
          <w:hyperlink w:anchor="_Toc150591030" w:history="1">
            <w:r w:rsidRPr="00B8666A">
              <w:rPr>
                <w:rStyle w:val="a9"/>
                <w:rFonts w:asciiTheme="minorEastAsia" w:hAnsiTheme="minorEastAsia"/>
                <w:b/>
                <w:bCs/>
                <w:noProof/>
                <w:sz w:val="24"/>
                <w:szCs w:val="28"/>
              </w:rPr>
              <w:t>5.4 分析总结</w:t>
            </w:r>
            <w:r w:rsidRPr="00B8666A">
              <w:rPr>
                <w:rFonts w:asciiTheme="minorEastAsia" w:hAnsiTheme="minorEastAsia"/>
                <w:noProof/>
                <w:webHidden/>
                <w:sz w:val="24"/>
                <w:szCs w:val="28"/>
              </w:rPr>
              <w:tab/>
            </w:r>
            <w:r w:rsidRPr="00B8666A">
              <w:rPr>
                <w:rFonts w:asciiTheme="minorEastAsia" w:hAnsiTheme="minorEastAsia"/>
                <w:noProof/>
                <w:webHidden/>
                <w:sz w:val="24"/>
                <w:szCs w:val="28"/>
              </w:rPr>
              <w:fldChar w:fldCharType="begin"/>
            </w:r>
            <w:r w:rsidRPr="00B8666A">
              <w:rPr>
                <w:rFonts w:asciiTheme="minorEastAsia" w:hAnsiTheme="minorEastAsia"/>
                <w:noProof/>
                <w:webHidden/>
                <w:sz w:val="24"/>
                <w:szCs w:val="28"/>
              </w:rPr>
              <w:instrText xml:space="preserve"> PAGEREF _Toc150591030 \h </w:instrText>
            </w:r>
            <w:r w:rsidRPr="00B8666A">
              <w:rPr>
                <w:rFonts w:asciiTheme="minorEastAsia" w:hAnsiTheme="minorEastAsia"/>
                <w:noProof/>
                <w:webHidden/>
                <w:sz w:val="24"/>
                <w:szCs w:val="28"/>
              </w:rPr>
            </w:r>
            <w:r w:rsidRPr="00B8666A">
              <w:rPr>
                <w:rFonts w:asciiTheme="minorEastAsia" w:hAnsiTheme="minorEastAsia"/>
                <w:noProof/>
                <w:webHidden/>
                <w:sz w:val="24"/>
                <w:szCs w:val="28"/>
              </w:rPr>
              <w:fldChar w:fldCharType="separate"/>
            </w:r>
            <w:r w:rsidRPr="00B8666A">
              <w:rPr>
                <w:rFonts w:asciiTheme="minorEastAsia" w:hAnsiTheme="minorEastAsia"/>
                <w:noProof/>
                <w:webHidden/>
                <w:sz w:val="24"/>
                <w:szCs w:val="28"/>
              </w:rPr>
              <w:t>15</w:t>
            </w:r>
            <w:r w:rsidRPr="00B8666A">
              <w:rPr>
                <w:rFonts w:asciiTheme="minorEastAsia" w:hAnsiTheme="minorEastAsia"/>
                <w:noProof/>
                <w:webHidden/>
                <w:sz w:val="24"/>
                <w:szCs w:val="28"/>
              </w:rPr>
              <w:fldChar w:fldCharType="end"/>
            </w:r>
          </w:hyperlink>
        </w:p>
        <w:p w14:paraId="6B2D272A" w14:textId="06C4D2E5" w:rsidR="00B8666A" w:rsidRPr="00B8666A" w:rsidRDefault="00B8666A" w:rsidP="00B8666A">
          <w:pPr>
            <w:pStyle w:val="TOC1"/>
            <w:tabs>
              <w:tab w:val="left" w:pos="840"/>
              <w:tab w:val="right" w:leader="dot" w:pos="8296"/>
            </w:tabs>
            <w:spacing w:line="360" w:lineRule="auto"/>
            <w:rPr>
              <w:rFonts w:asciiTheme="minorEastAsia" w:hAnsiTheme="minorEastAsia"/>
              <w:noProof/>
              <w:sz w:val="24"/>
              <w:szCs w:val="28"/>
              <w14:ligatures w14:val="standardContextual"/>
            </w:rPr>
          </w:pPr>
          <w:hyperlink w:anchor="_Toc150591031" w:history="1">
            <w:r w:rsidRPr="00B8666A">
              <w:rPr>
                <w:rStyle w:val="a9"/>
                <w:rFonts w:asciiTheme="minorEastAsia" w:hAnsiTheme="minorEastAsia"/>
                <w:b/>
                <w:bCs/>
                <w:noProof/>
                <w:sz w:val="24"/>
                <w:szCs w:val="28"/>
              </w:rPr>
              <w:t>五、</w:t>
            </w:r>
            <w:r w:rsidRPr="00B8666A">
              <w:rPr>
                <w:rFonts w:asciiTheme="minorEastAsia" w:hAnsiTheme="minorEastAsia"/>
                <w:noProof/>
                <w:sz w:val="24"/>
                <w:szCs w:val="28"/>
                <w14:ligatures w14:val="standardContextual"/>
              </w:rPr>
              <w:tab/>
            </w:r>
            <w:r w:rsidRPr="00B8666A">
              <w:rPr>
                <w:rStyle w:val="a9"/>
                <w:rFonts w:asciiTheme="minorEastAsia" w:hAnsiTheme="minorEastAsia"/>
                <w:b/>
                <w:bCs/>
                <w:noProof/>
                <w:sz w:val="24"/>
                <w:szCs w:val="28"/>
              </w:rPr>
              <w:t>Ridge回归</w:t>
            </w:r>
            <w:r w:rsidRPr="00B8666A">
              <w:rPr>
                <w:rFonts w:asciiTheme="minorEastAsia" w:hAnsiTheme="minorEastAsia"/>
                <w:noProof/>
                <w:webHidden/>
                <w:sz w:val="24"/>
                <w:szCs w:val="28"/>
              </w:rPr>
              <w:tab/>
            </w:r>
            <w:r w:rsidRPr="00B8666A">
              <w:rPr>
                <w:rFonts w:asciiTheme="minorEastAsia" w:hAnsiTheme="minorEastAsia"/>
                <w:noProof/>
                <w:webHidden/>
                <w:sz w:val="24"/>
                <w:szCs w:val="28"/>
              </w:rPr>
              <w:fldChar w:fldCharType="begin"/>
            </w:r>
            <w:r w:rsidRPr="00B8666A">
              <w:rPr>
                <w:rFonts w:asciiTheme="minorEastAsia" w:hAnsiTheme="minorEastAsia"/>
                <w:noProof/>
                <w:webHidden/>
                <w:sz w:val="24"/>
                <w:szCs w:val="28"/>
              </w:rPr>
              <w:instrText xml:space="preserve"> PAGEREF _Toc150591031 \h </w:instrText>
            </w:r>
            <w:r w:rsidRPr="00B8666A">
              <w:rPr>
                <w:rFonts w:asciiTheme="minorEastAsia" w:hAnsiTheme="minorEastAsia"/>
                <w:noProof/>
                <w:webHidden/>
                <w:sz w:val="24"/>
                <w:szCs w:val="28"/>
              </w:rPr>
            </w:r>
            <w:r w:rsidRPr="00B8666A">
              <w:rPr>
                <w:rFonts w:asciiTheme="minorEastAsia" w:hAnsiTheme="minorEastAsia"/>
                <w:noProof/>
                <w:webHidden/>
                <w:sz w:val="24"/>
                <w:szCs w:val="28"/>
              </w:rPr>
              <w:fldChar w:fldCharType="separate"/>
            </w:r>
            <w:r w:rsidRPr="00B8666A">
              <w:rPr>
                <w:rFonts w:asciiTheme="minorEastAsia" w:hAnsiTheme="minorEastAsia"/>
                <w:noProof/>
                <w:webHidden/>
                <w:sz w:val="24"/>
                <w:szCs w:val="28"/>
              </w:rPr>
              <w:t>17</w:t>
            </w:r>
            <w:r w:rsidRPr="00B8666A">
              <w:rPr>
                <w:rFonts w:asciiTheme="minorEastAsia" w:hAnsiTheme="minorEastAsia"/>
                <w:noProof/>
                <w:webHidden/>
                <w:sz w:val="24"/>
                <w:szCs w:val="28"/>
              </w:rPr>
              <w:fldChar w:fldCharType="end"/>
            </w:r>
          </w:hyperlink>
        </w:p>
        <w:p w14:paraId="3E4456B1" w14:textId="66138B81" w:rsidR="00B8666A" w:rsidRPr="00B8666A" w:rsidRDefault="00B8666A" w:rsidP="00B8666A">
          <w:pPr>
            <w:pStyle w:val="TOC2"/>
            <w:tabs>
              <w:tab w:val="right" w:leader="dot" w:pos="8296"/>
            </w:tabs>
            <w:spacing w:line="360" w:lineRule="auto"/>
            <w:rPr>
              <w:rFonts w:asciiTheme="minorEastAsia" w:hAnsiTheme="minorEastAsia"/>
              <w:noProof/>
              <w:sz w:val="24"/>
              <w:szCs w:val="28"/>
              <w14:ligatures w14:val="standardContextual"/>
            </w:rPr>
          </w:pPr>
          <w:hyperlink w:anchor="_Toc150591032" w:history="1">
            <w:r w:rsidRPr="00B8666A">
              <w:rPr>
                <w:rStyle w:val="a9"/>
                <w:rFonts w:asciiTheme="minorEastAsia" w:hAnsiTheme="minorEastAsia"/>
                <w:b/>
                <w:bCs/>
                <w:noProof/>
                <w:sz w:val="24"/>
                <w:szCs w:val="28"/>
              </w:rPr>
              <w:t>5.1 Ridge回归介绍</w:t>
            </w:r>
            <w:r w:rsidRPr="00B8666A">
              <w:rPr>
                <w:rFonts w:asciiTheme="minorEastAsia" w:hAnsiTheme="minorEastAsia"/>
                <w:noProof/>
                <w:webHidden/>
                <w:sz w:val="24"/>
                <w:szCs w:val="28"/>
              </w:rPr>
              <w:tab/>
            </w:r>
            <w:r w:rsidRPr="00B8666A">
              <w:rPr>
                <w:rFonts w:asciiTheme="minorEastAsia" w:hAnsiTheme="minorEastAsia"/>
                <w:noProof/>
                <w:webHidden/>
                <w:sz w:val="24"/>
                <w:szCs w:val="28"/>
              </w:rPr>
              <w:fldChar w:fldCharType="begin"/>
            </w:r>
            <w:r w:rsidRPr="00B8666A">
              <w:rPr>
                <w:rFonts w:asciiTheme="minorEastAsia" w:hAnsiTheme="minorEastAsia"/>
                <w:noProof/>
                <w:webHidden/>
                <w:sz w:val="24"/>
                <w:szCs w:val="28"/>
              </w:rPr>
              <w:instrText xml:space="preserve"> PAGEREF _Toc150591032 \h </w:instrText>
            </w:r>
            <w:r w:rsidRPr="00B8666A">
              <w:rPr>
                <w:rFonts w:asciiTheme="minorEastAsia" w:hAnsiTheme="minorEastAsia"/>
                <w:noProof/>
                <w:webHidden/>
                <w:sz w:val="24"/>
                <w:szCs w:val="28"/>
              </w:rPr>
            </w:r>
            <w:r w:rsidRPr="00B8666A">
              <w:rPr>
                <w:rFonts w:asciiTheme="minorEastAsia" w:hAnsiTheme="minorEastAsia"/>
                <w:noProof/>
                <w:webHidden/>
                <w:sz w:val="24"/>
                <w:szCs w:val="28"/>
              </w:rPr>
              <w:fldChar w:fldCharType="separate"/>
            </w:r>
            <w:r w:rsidRPr="00B8666A">
              <w:rPr>
                <w:rFonts w:asciiTheme="minorEastAsia" w:hAnsiTheme="minorEastAsia"/>
                <w:noProof/>
                <w:webHidden/>
                <w:sz w:val="24"/>
                <w:szCs w:val="28"/>
              </w:rPr>
              <w:t>17</w:t>
            </w:r>
            <w:r w:rsidRPr="00B8666A">
              <w:rPr>
                <w:rFonts w:asciiTheme="minorEastAsia" w:hAnsiTheme="minorEastAsia"/>
                <w:noProof/>
                <w:webHidden/>
                <w:sz w:val="24"/>
                <w:szCs w:val="28"/>
              </w:rPr>
              <w:fldChar w:fldCharType="end"/>
            </w:r>
          </w:hyperlink>
        </w:p>
        <w:p w14:paraId="5EBE9572" w14:textId="6AD82F0B" w:rsidR="00B8666A" w:rsidRPr="00B8666A" w:rsidRDefault="00B8666A" w:rsidP="00B8666A">
          <w:pPr>
            <w:pStyle w:val="TOC2"/>
            <w:tabs>
              <w:tab w:val="right" w:leader="dot" w:pos="8296"/>
            </w:tabs>
            <w:spacing w:line="360" w:lineRule="auto"/>
            <w:rPr>
              <w:rFonts w:asciiTheme="minorEastAsia" w:hAnsiTheme="minorEastAsia"/>
              <w:noProof/>
              <w:sz w:val="24"/>
              <w:szCs w:val="28"/>
              <w14:ligatures w14:val="standardContextual"/>
            </w:rPr>
          </w:pPr>
          <w:hyperlink w:anchor="_Toc150591033" w:history="1">
            <w:r w:rsidRPr="00B8666A">
              <w:rPr>
                <w:rStyle w:val="a9"/>
                <w:rFonts w:asciiTheme="minorEastAsia" w:hAnsiTheme="minorEastAsia"/>
                <w:b/>
                <w:bCs/>
                <w:noProof/>
                <w:sz w:val="24"/>
                <w:szCs w:val="28"/>
              </w:rPr>
              <w:t>5.2 代码分析</w:t>
            </w:r>
            <w:r w:rsidRPr="00B8666A">
              <w:rPr>
                <w:rFonts w:asciiTheme="minorEastAsia" w:hAnsiTheme="minorEastAsia"/>
                <w:noProof/>
                <w:webHidden/>
                <w:sz w:val="24"/>
                <w:szCs w:val="28"/>
              </w:rPr>
              <w:tab/>
            </w:r>
            <w:r w:rsidRPr="00B8666A">
              <w:rPr>
                <w:rFonts w:asciiTheme="minorEastAsia" w:hAnsiTheme="minorEastAsia"/>
                <w:noProof/>
                <w:webHidden/>
                <w:sz w:val="24"/>
                <w:szCs w:val="28"/>
              </w:rPr>
              <w:fldChar w:fldCharType="begin"/>
            </w:r>
            <w:r w:rsidRPr="00B8666A">
              <w:rPr>
                <w:rFonts w:asciiTheme="minorEastAsia" w:hAnsiTheme="minorEastAsia"/>
                <w:noProof/>
                <w:webHidden/>
                <w:sz w:val="24"/>
                <w:szCs w:val="28"/>
              </w:rPr>
              <w:instrText xml:space="preserve"> PAGEREF _Toc150591033 \h </w:instrText>
            </w:r>
            <w:r w:rsidRPr="00B8666A">
              <w:rPr>
                <w:rFonts w:asciiTheme="minorEastAsia" w:hAnsiTheme="minorEastAsia"/>
                <w:noProof/>
                <w:webHidden/>
                <w:sz w:val="24"/>
                <w:szCs w:val="28"/>
              </w:rPr>
            </w:r>
            <w:r w:rsidRPr="00B8666A">
              <w:rPr>
                <w:rFonts w:asciiTheme="minorEastAsia" w:hAnsiTheme="minorEastAsia"/>
                <w:noProof/>
                <w:webHidden/>
                <w:sz w:val="24"/>
                <w:szCs w:val="28"/>
              </w:rPr>
              <w:fldChar w:fldCharType="separate"/>
            </w:r>
            <w:r w:rsidRPr="00B8666A">
              <w:rPr>
                <w:rFonts w:asciiTheme="minorEastAsia" w:hAnsiTheme="minorEastAsia"/>
                <w:noProof/>
                <w:webHidden/>
                <w:sz w:val="24"/>
                <w:szCs w:val="28"/>
              </w:rPr>
              <w:t>17</w:t>
            </w:r>
            <w:r w:rsidRPr="00B8666A">
              <w:rPr>
                <w:rFonts w:asciiTheme="minorEastAsia" w:hAnsiTheme="minorEastAsia"/>
                <w:noProof/>
                <w:webHidden/>
                <w:sz w:val="24"/>
                <w:szCs w:val="28"/>
              </w:rPr>
              <w:fldChar w:fldCharType="end"/>
            </w:r>
          </w:hyperlink>
        </w:p>
        <w:p w14:paraId="50782BC0" w14:textId="52100ADE" w:rsidR="00B8666A" w:rsidRPr="00B8666A" w:rsidRDefault="00B8666A" w:rsidP="00B8666A">
          <w:pPr>
            <w:pStyle w:val="TOC2"/>
            <w:tabs>
              <w:tab w:val="right" w:leader="dot" w:pos="8296"/>
            </w:tabs>
            <w:spacing w:line="360" w:lineRule="auto"/>
            <w:rPr>
              <w:rFonts w:asciiTheme="minorEastAsia" w:hAnsiTheme="minorEastAsia"/>
              <w:noProof/>
              <w:sz w:val="24"/>
              <w:szCs w:val="28"/>
              <w14:ligatures w14:val="standardContextual"/>
            </w:rPr>
          </w:pPr>
          <w:hyperlink w:anchor="_Toc150591034" w:history="1">
            <w:r w:rsidRPr="00B8666A">
              <w:rPr>
                <w:rStyle w:val="a9"/>
                <w:rFonts w:asciiTheme="minorEastAsia" w:hAnsiTheme="minorEastAsia"/>
                <w:b/>
                <w:bCs/>
                <w:noProof/>
                <w:sz w:val="24"/>
                <w:szCs w:val="28"/>
              </w:rPr>
              <w:t>5.3 运行结果</w:t>
            </w:r>
            <w:r w:rsidRPr="00B8666A">
              <w:rPr>
                <w:rFonts w:asciiTheme="minorEastAsia" w:hAnsiTheme="minorEastAsia"/>
                <w:noProof/>
                <w:webHidden/>
                <w:sz w:val="24"/>
                <w:szCs w:val="28"/>
              </w:rPr>
              <w:tab/>
            </w:r>
            <w:r w:rsidRPr="00B8666A">
              <w:rPr>
                <w:rFonts w:asciiTheme="minorEastAsia" w:hAnsiTheme="minorEastAsia"/>
                <w:noProof/>
                <w:webHidden/>
                <w:sz w:val="24"/>
                <w:szCs w:val="28"/>
              </w:rPr>
              <w:fldChar w:fldCharType="begin"/>
            </w:r>
            <w:r w:rsidRPr="00B8666A">
              <w:rPr>
                <w:rFonts w:asciiTheme="minorEastAsia" w:hAnsiTheme="minorEastAsia"/>
                <w:noProof/>
                <w:webHidden/>
                <w:sz w:val="24"/>
                <w:szCs w:val="28"/>
              </w:rPr>
              <w:instrText xml:space="preserve"> PAGEREF _Toc150591034 \h </w:instrText>
            </w:r>
            <w:r w:rsidRPr="00B8666A">
              <w:rPr>
                <w:rFonts w:asciiTheme="minorEastAsia" w:hAnsiTheme="minorEastAsia"/>
                <w:noProof/>
                <w:webHidden/>
                <w:sz w:val="24"/>
                <w:szCs w:val="28"/>
              </w:rPr>
            </w:r>
            <w:r w:rsidRPr="00B8666A">
              <w:rPr>
                <w:rFonts w:asciiTheme="minorEastAsia" w:hAnsiTheme="minorEastAsia"/>
                <w:noProof/>
                <w:webHidden/>
                <w:sz w:val="24"/>
                <w:szCs w:val="28"/>
              </w:rPr>
              <w:fldChar w:fldCharType="separate"/>
            </w:r>
            <w:r w:rsidRPr="00B8666A">
              <w:rPr>
                <w:rFonts w:asciiTheme="minorEastAsia" w:hAnsiTheme="minorEastAsia"/>
                <w:noProof/>
                <w:webHidden/>
                <w:sz w:val="24"/>
                <w:szCs w:val="28"/>
              </w:rPr>
              <w:t>18</w:t>
            </w:r>
            <w:r w:rsidRPr="00B8666A">
              <w:rPr>
                <w:rFonts w:asciiTheme="minorEastAsia" w:hAnsiTheme="minorEastAsia"/>
                <w:noProof/>
                <w:webHidden/>
                <w:sz w:val="24"/>
                <w:szCs w:val="28"/>
              </w:rPr>
              <w:fldChar w:fldCharType="end"/>
            </w:r>
          </w:hyperlink>
        </w:p>
        <w:p w14:paraId="2D334FD3" w14:textId="540DFDDF" w:rsidR="00B8666A" w:rsidRPr="00B8666A" w:rsidRDefault="00B8666A" w:rsidP="00B8666A">
          <w:pPr>
            <w:pStyle w:val="TOC2"/>
            <w:tabs>
              <w:tab w:val="right" w:leader="dot" w:pos="8296"/>
            </w:tabs>
            <w:spacing w:line="360" w:lineRule="auto"/>
            <w:rPr>
              <w:rFonts w:asciiTheme="minorEastAsia" w:hAnsiTheme="minorEastAsia"/>
              <w:noProof/>
              <w:sz w:val="24"/>
              <w:szCs w:val="28"/>
              <w14:ligatures w14:val="standardContextual"/>
            </w:rPr>
          </w:pPr>
          <w:hyperlink w:anchor="_Toc150591035" w:history="1">
            <w:r w:rsidRPr="00B8666A">
              <w:rPr>
                <w:rStyle w:val="a9"/>
                <w:rFonts w:asciiTheme="minorEastAsia" w:hAnsiTheme="minorEastAsia"/>
                <w:b/>
                <w:bCs/>
                <w:noProof/>
                <w:sz w:val="24"/>
                <w:szCs w:val="28"/>
              </w:rPr>
              <w:t>5.4 分析总结</w:t>
            </w:r>
            <w:r w:rsidRPr="00B8666A">
              <w:rPr>
                <w:rFonts w:asciiTheme="minorEastAsia" w:hAnsiTheme="minorEastAsia"/>
                <w:noProof/>
                <w:webHidden/>
                <w:sz w:val="24"/>
                <w:szCs w:val="28"/>
              </w:rPr>
              <w:tab/>
            </w:r>
            <w:r w:rsidRPr="00B8666A">
              <w:rPr>
                <w:rFonts w:asciiTheme="minorEastAsia" w:hAnsiTheme="minorEastAsia"/>
                <w:noProof/>
                <w:webHidden/>
                <w:sz w:val="24"/>
                <w:szCs w:val="28"/>
              </w:rPr>
              <w:fldChar w:fldCharType="begin"/>
            </w:r>
            <w:r w:rsidRPr="00B8666A">
              <w:rPr>
                <w:rFonts w:asciiTheme="minorEastAsia" w:hAnsiTheme="minorEastAsia"/>
                <w:noProof/>
                <w:webHidden/>
                <w:sz w:val="24"/>
                <w:szCs w:val="28"/>
              </w:rPr>
              <w:instrText xml:space="preserve"> PAGEREF _Toc150591035 \h </w:instrText>
            </w:r>
            <w:r w:rsidRPr="00B8666A">
              <w:rPr>
                <w:rFonts w:asciiTheme="minorEastAsia" w:hAnsiTheme="minorEastAsia"/>
                <w:noProof/>
                <w:webHidden/>
                <w:sz w:val="24"/>
                <w:szCs w:val="28"/>
              </w:rPr>
            </w:r>
            <w:r w:rsidRPr="00B8666A">
              <w:rPr>
                <w:rFonts w:asciiTheme="minorEastAsia" w:hAnsiTheme="minorEastAsia"/>
                <w:noProof/>
                <w:webHidden/>
                <w:sz w:val="24"/>
                <w:szCs w:val="28"/>
              </w:rPr>
              <w:fldChar w:fldCharType="separate"/>
            </w:r>
            <w:r w:rsidRPr="00B8666A">
              <w:rPr>
                <w:rFonts w:asciiTheme="minorEastAsia" w:hAnsiTheme="minorEastAsia"/>
                <w:noProof/>
                <w:webHidden/>
                <w:sz w:val="24"/>
                <w:szCs w:val="28"/>
              </w:rPr>
              <w:t>19</w:t>
            </w:r>
            <w:r w:rsidRPr="00B8666A">
              <w:rPr>
                <w:rFonts w:asciiTheme="minorEastAsia" w:hAnsiTheme="minorEastAsia"/>
                <w:noProof/>
                <w:webHidden/>
                <w:sz w:val="24"/>
                <w:szCs w:val="28"/>
              </w:rPr>
              <w:fldChar w:fldCharType="end"/>
            </w:r>
          </w:hyperlink>
        </w:p>
        <w:p w14:paraId="248A1AC9" w14:textId="172D0F4C" w:rsidR="00B8666A" w:rsidRPr="00B8666A" w:rsidRDefault="00B8666A" w:rsidP="00B8666A">
          <w:pPr>
            <w:pStyle w:val="TOC1"/>
            <w:tabs>
              <w:tab w:val="left" w:pos="840"/>
              <w:tab w:val="right" w:leader="dot" w:pos="8296"/>
            </w:tabs>
            <w:spacing w:line="360" w:lineRule="auto"/>
            <w:rPr>
              <w:rFonts w:asciiTheme="minorEastAsia" w:hAnsiTheme="minorEastAsia"/>
              <w:noProof/>
              <w:sz w:val="24"/>
              <w:szCs w:val="28"/>
              <w14:ligatures w14:val="standardContextual"/>
            </w:rPr>
          </w:pPr>
          <w:hyperlink w:anchor="_Toc150591036" w:history="1">
            <w:r w:rsidRPr="00B8666A">
              <w:rPr>
                <w:rStyle w:val="a9"/>
                <w:rFonts w:asciiTheme="minorEastAsia" w:hAnsiTheme="minorEastAsia"/>
                <w:b/>
                <w:bCs/>
                <w:noProof/>
                <w:sz w:val="24"/>
                <w:szCs w:val="28"/>
              </w:rPr>
              <w:t>六、</w:t>
            </w:r>
            <w:r w:rsidRPr="00B8666A">
              <w:rPr>
                <w:rFonts w:asciiTheme="minorEastAsia" w:hAnsiTheme="minorEastAsia"/>
                <w:noProof/>
                <w:sz w:val="24"/>
                <w:szCs w:val="28"/>
                <w14:ligatures w14:val="standardContextual"/>
              </w:rPr>
              <w:tab/>
            </w:r>
            <w:r w:rsidRPr="00B8666A">
              <w:rPr>
                <w:rStyle w:val="a9"/>
                <w:rFonts w:asciiTheme="minorEastAsia" w:hAnsiTheme="minorEastAsia"/>
                <w:b/>
                <w:bCs/>
                <w:noProof/>
                <w:sz w:val="24"/>
                <w:szCs w:val="28"/>
              </w:rPr>
              <w:t>小组分工</w:t>
            </w:r>
            <w:r w:rsidRPr="00B8666A">
              <w:rPr>
                <w:rFonts w:asciiTheme="minorEastAsia" w:hAnsiTheme="minorEastAsia"/>
                <w:noProof/>
                <w:webHidden/>
                <w:sz w:val="24"/>
                <w:szCs w:val="28"/>
              </w:rPr>
              <w:tab/>
            </w:r>
            <w:r w:rsidRPr="00B8666A">
              <w:rPr>
                <w:rFonts w:asciiTheme="minorEastAsia" w:hAnsiTheme="minorEastAsia"/>
                <w:noProof/>
                <w:webHidden/>
                <w:sz w:val="24"/>
                <w:szCs w:val="28"/>
              </w:rPr>
              <w:fldChar w:fldCharType="begin"/>
            </w:r>
            <w:r w:rsidRPr="00B8666A">
              <w:rPr>
                <w:rFonts w:asciiTheme="minorEastAsia" w:hAnsiTheme="minorEastAsia"/>
                <w:noProof/>
                <w:webHidden/>
                <w:sz w:val="24"/>
                <w:szCs w:val="28"/>
              </w:rPr>
              <w:instrText xml:space="preserve"> PAGEREF _Toc150591036 \h </w:instrText>
            </w:r>
            <w:r w:rsidRPr="00B8666A">
              <w:rPr>
                <w:rFonts w:asciiTheme="minorEastAsia" w:hAnsiTheme="minorEastAsia"/>
                <w:noProof/>
                <w:webHidden/>
                <w:sz w:val="24"/>
                <w:szCs w:val="28"/>
              </w:rPr>
            </w:r>
            <w:r w:rsidRPr="00B8666A">
              <w:rPr>
                <w:rFonts w:asciiTheme="minorEastAsia" w:hAnsiTheme="minorEastAsia"/>
                <w:noProof/>
                <w:webHidden/>
                <w:sz w:val="24"/>
                <w:szCs w:val="28"/>
              </w:rPr>
              <w:fldChar w:fldCharType="separate"/>
            </w:r>
            <w:r w:rsidRPr="00B8666A">
              <w:rPr>
                <w:rFonts w:asciiTheme="minorEastAsia" w:hAnsiTheme="minorEastAsia"/>
                <w:noProof/>
                <w:webHidden/>
                <w:sz w:val="24"/>
                <w:szCs w:val="28"/>
              </w:rPr>
              <w:t>20</w:t>
            </w:r>
            <w:r w:rsidRPr="00B8666A">
              <w:rPr>
                <w:rFonts w:asciiTheme="minorEastAsia" w:hAnsiTheme="minorEastAsia"/>
                <w:noProof/>
                <w:webHidden/>
                <w:sz w:val="24"/>
                <w:szCs w:val="28"/>
              </w:rPr>
              <w:fldChar w:fldCharType="end"/>
            </w:r>
          </w:hyperlink>
        </w:p>
        <w:p w14:paraId="697FE7C0" w14:textId="61324F49" w:rsidR="00051213" w:rsidRPr="00041B41" w:rsidRDefault="0013071A" w:rsidP="00A3714D">
          <w:pPr>
            <w:spacing w:line="600" w:lineRule="auto"/>
            <w:rPr>
              <w:rFonts w:ascii="Lucida Console" w:hAnsi="Lucida Console"/>
              <w:sz w:val="24"/>
              <w:szCs w:val="24"/>
            </w:rPr>
          </w:pPr>
          <w:r w:rsidRPr="00041B41">
            <w:rPr>
              <w:rFonts w:ascii="Lucida Console" w:hAnsi="Lucida Console"/>
              <w:b/>
              <w:bCs/>
              <w:sz w:val="24"/>
              <w:szCs w:val="24"/>
              <w:lang w:val="zh-CN"/>
            </w:rPr>
            <w:fldChar w:fldCharType="end"/>
          </w:r>
        </w:p>
      </w:sdtContent>
    </w:sdt>
    <w:p w14:paraId="1719AABC" w14:textId="77777777" w:rsidR="00D52EC1" w:rsidRPr="00041B41" w:rsidRDefault="00D52EC1">
      <w:pPr>
        <w:widowControl/>
        <w:jc w:val="left"/>
        <w:rPr>
          <w:rFonts w:ascii="Lucida Console" w:eastAsia="等线" w:hAnsi="Lucida Console"/>
          <w:b/>
          <w:bCs/>
          <w:color w:val="000000"/>
          <w:sz w:val="36"/>
          <w:szCs w:val="36"/>
        </w:rPr>
      </w:pPr>
      <w:r w:rsidRPr="00041B41">
        <w:rPr>
          <w:rFonts w:ascii="Lucida Console" w:eastAsia="等线" w:hAnsi="Lucida Console"/>
          <w:b/>
          <w:bCs/>
          <w:color w:val="000000"/>
          <w:sz w:val="36"/>
          <w:szCs w:val="36"/>
        </w:rPr>
        <w:br w:type="page"/>
      </w:r>
    </w:p>
    <w:p w14:paraId="12EA238E" w14:textId="3C15458B" w:rsidR="00925907" w:rsidRPr="00041B41" w:rsidRDefault="00273256" w:rsidP="0013071A">
      <w:pPr>
        <w:pStyle w:val="a8"/>
        <w:numPr>
          <w:ilvl w:val="0"/>
          <w:numId w:val="13"/>
        </w:numPr>
        <w:snapToGrid w:val="0"/>
        <w:spacing w:line="360" w:lineRule="auto"/>
        <w:ind w:left="578" w:firstLineChars="0" w:hanging="578"/>
        <w:jc w:val="center"/>
        <w:outlineLvl w:val="0"/>
        <w:rPr>
          <w:rFonts w:ascii="Lucida Console" w:eastAsia="等线" w:hAnsi="Lucida Console"/>
          <w:color w:val="000000"/>
          <w:sz w:val="22"/>
        </w:rPr>
      </w:pPr>
      <w:bookmarkStart w:id="1" w:name="_Toc150591014"/>
      <w:r w:rsidRPr="00041B41">
        <w:rPr>
          <w:rFonts w:ascii="Lucida Console" w:eastAsia="等线" w:hAnsi="Lucida Console"/>
          <w:b/>
          <w:bCs/>
          <w:color w:val="000000"/>
          <w:sz w:val="36"/>
          <w:szCs w:val="36"/>
        </w:rPr>
        <w:lastRenderedPageBreak/>
        <w:t>问题介绍</w:t>
      </w:r>
      <w:bookmarkEnd w:id="1"/>
    </w:p>
    <w:p w14:paraId="14B6C198" w14:textId="708EF11B" w:rsidR="0043107C" w:rsidRPr="00041B41" w:rsidRDefault="008A648A" w:rsidP="0043107C">
      <w:pPr>
        <w:pStyle w:val="a8"/>
        <w:numPr>
          <w:ilvl w:val="1"/>
          <w:numId w:val="14"/>
        </w:numPr>
        <w:ind w:firstLineChars="0"/>
        <w:outlineLvl w:val="1"/>
        <w:rPr>
          <w:rFonts w:ascii="Lucida Console" w:eastAsia="等线" w:hAnsi="Lucida Console"/>
          <w:b/>
          <w:bCs/>
          <w:sz w:val="26"/>
          <w:szCs w:val="26"/>
        </w:rPr>
      </w:pPr>
      <w:bookmarkStart w:id="2" w:name="_Toc150591015"/>
      <w:r w:rsidRPr="00041B41">
        <w:rPr>
          <w:rFonts w:ascii="Lucida Console" w:eastAsia="等线" w:hAnsi="Lucida Console"/>
          <w:b/>
          <w:bCs/>
          <w:sz w:val="26"/>
          <w:szCs w:val="26"/>
        </w:rPr>
        <w:t>问题背景</w:t>
      </w:r>
      <w:bookmarkEnd w:id="2"/>
    </w:p>
    <w:p w14:paraId="1ABD49B2" w14:textId="44CA6B85" w:rsidR="00266C89" w:rsidRPr="00041B41" w:rsidRDefault="00266C89" w:rsidP="00456F8D">
      <w:pPr>
        <w:spacing w:line="360" w:lineRule="auto"/>
        <w:ind w:firstLineChars="200" w:firstLine="460"/>
        <w:rPr>
          <w:rFonts w:ascii="Lucida Console" w:hAnsi="Lucida Console"/>
          <w:color w:val="000000"/>
          <w:sz w:val="23"/>
          <w:szCs w:val="23"/>
        </w:rPr>
      </w:pPr>
      <w:r w:rsidRPr="00041B41">
        <w:rPr>
          <w:rFonts w:ascii="Lucida Console" w:hAnsi="Lucida Console"/>
          <w:color w:val="000000"/>
          <w:sz w:val="23"/>
          <w:szCs w:val="23"/>
        </w:rPr>
        <w:t>半导体产业是一个信息化程度高的产业。高度的信息化给数据分析创造了可能性。基于数据的分析可以帮助半导体产业更好的利用生产信息，提高产品质量。</w:t>
      </w:r>
    </w:p>
    <w:p w14:paraId="6AC0ED01" w14:textId="77777777" w:rsidR="00266C89" w:rsidRPr="00041B41" w:rsidRDefault="00266C89" w:rsidP="00266C89">
      <w:pPr>
        <w:spacing w:line="360" w:lineRule="auto"/>
        <w:ind w:firstLineChars="200" w:firstLine="460"/>
        <w:rPr>
          <w:rFonts w:ascii="Lucida Console" w:hAnsi="Lucida Console"/>
          <w:color w:val="000000"/>
          <w:sz w:val="23"/>
          <w:szCs w:val="23"/>
        </w:rPr>
      </w:pPr>
      <w:r w:rsidRPr="00041B41">
        <w:rPr>
          <w:rFonts w:ascii="Lucida Console" w:hAnsi="Lucida Console"/>
          <w:color w:val="000000"/>
          <w:sz w:val="23"/>
          <w:szCs w:val="23"/>
        </w:rPr>
        <w:t>现有的解决方案是，生产机器生产完成后，对产品质量做非全面的抽测，进行产品质量检核。这往往会出现以下状况，一是不能即时的知道质量的好坏，当发现质量不佳的产品时，要修正通常都为时以晚，二是在没有办法全面抽测的状况下，存在很大漏检的风险。</w:t>
      </w:r>
    </w:p>
    <w:p w14:paraId="06513A2D" w14:textId="77777777" w:rsidR="00266C89" w:rsidRPr="00041B41" w:rsidRDefault="00266C89" w:rsidP="00266C89">
      <w:pPr>
        <w:spacing w:line="360" w:lineRule="auto"/>
        <w:ind w:firstLineChars="200" w:firstLine="460"/>
        <w:rPr>
          <w:rFonts w:ascii="Lucida Console" w:hAnsi="Lucida Console"/>
          <w:color w:val="000000"/>
          <w:sz w:val="23"/>
          <w:szCs w:val="23"/>
        </w:rPr>
      </w:pPr>
      <w:r w:rsidRPr="00041B41">
        <w:rPr>
          <w:rFonts w:ascii="Lucida Console" w:hAnsi="Lucida Console"/>
          <w:color w:val="000000"/>
          <w:sz w:val="23"/>
          <w:szCs w:val="23"/>
        </w:rPr>
        <w:t>在机器学习，人工智能快速发展的今天，我们希望着由机器生产参数去预测产品的质量，来达到生产结果即时性以及全面性。更进一步的，可基于预先知道的结果，去</w:t>
      </w:r>
      <w:proofErr w:type="gramStart"/>
      <w:r w:rsidRPr="00041B41">
        <w:rPr>
          <w:rFonts w:ascii="Lucida Console" w:hAnsi="Lucida Console"/>
          <w:color w:val="000000"/>
          <w:sz w:val="23"/>
          <w:szCs w:val="23"/>
        </w:rPr>
        <w:t>做对</w:t>
      </w:r>
      <w:proofErr w:type="gramEnd"/>
      <w:r w:rsidRPr="00041B41">
        <w:rPr>
          <w:rFonts w:ascii="Lucida Console" w:hAnsi="Lucida Console"/>
          <w:color w:val="000000"/>
          <w:sz w:val="23"/>
          <w:szCs w:val="23"/>
        </w:rPr>
        <w:t>应的决策及应变，对客户负责，也对制造生产更加敏感。</w:t>
      </w:r>
    </w:p>
    <w:p w14:paraId="753178A8" w14:textId="77777777" w:rsidR="00266C89" w:rsidRPr="00041B41" w:rsidRDefault="00266C89" w:rsidP="00266C89">
      <w:pPr>
        <w:spacing w:line="360" w:lineRule="auto"/>
        <w:ind w:firstLineChars="200" w:firstLine="460"/>
        <w:rPr>
          <w:rFonts w:ascii="Lucida Console" w:hAnsi="Lucida Console"/>
          <w:color w:val="000000"/>
          <w:sz w:val="23"/>
          <w:szCs w:val="23"/>
        </w:rPr>
      </w:pPr>
    </w:p>
    <w:p w14:paraId="05EEBA99" w14:textId="77777777" w:rsidR="00266C89" w:rsidRPr="00041B41" w:rsidRDefault="00266C89" w:rsidP="00266C89">
      <w:pPr>
        <w:spacing w:line="360" w:lineRule="auto"/>
        <w:ind w:firstLineChars="200" w:firstLine="462"/>
        <w:rPr>
          <w:rFonts w:ascii="Lucida Console" w:hAnsi="Lucida Console"/>
          <w:b/>
          <w:bCs/>
          <w:color w:val="000000"/>
          <w:sz w:val="23"/>
          <w:szCs w:val="23"/>
        </w:rPr>
      </w:pPr>
      <w:r w:rsidRPr="00041B41">
        <w:rPr>
          <w:rFonts w:ascii="Lucida Console" w:hAnsi="Lucida Console"/>
          <w:b/>
          <w:bCs/>
          <w:color w:val="000000"/>
          <w:sz w:val="23"/>
          <w:szCs w:val="23"/>
        </w:rPr>
        <w:t>痛点与挑战：</w:t>
      </w:r>
    </w:p>
    <w:p w14:paraId="327932E9" w14:textId="40C221AA" w:rsidR="00266C89" w:rsidRPr="00041B41" w:rsidRDefault="0024297D" w:rsidP="00266C89">
      <w:pPr>
        <w:spacing w:line="360" w:lineRule="auto"/>
        <w:ind w:firstLineChars="200" w:firstLine="460"/>
        <w:rPr>
          <w:rFonts w:ascii="Lucida Console" w:hAnsi="Lucida Console"/>
          <w:color w:val="000000"/>
          <w:sz w:val="23"/>
          <w:szCs w:val="23"/>
        </w:rPr>
      </w:pPr>
      <w:r w:rsidRPr="00041B41">
        <w:rPr>
          <w:rFonts w:ascii="Lucida Console" w:hAnsi="Lucida Console"/>
          <w:color w:val="000000"/>
          <w:sz w:val="23"/>
          <w:szCs w:val="23"/>
        </w:rPr>
        <w:t>（</w:t>
      </w:r>
      <w:r w:rsidR="00266C89" w:rsidRPr="00041B41">
        <w:rPr>
          <w:rFonts w:ascii="Lucida Console" w:hAnsi="Lucida Console"/>
          <w:color w:val="000000"/>
          <w:sz w:val="23"/>
          <w:szCs w:val="23"/>
        </w:rPr>
        <w:t>1</w:t>
      </w:r>
      <w:r w:rsidR="00266C89" w:rsidRPr="00041B41">
        <w:rPr>
          <w:rFonts w:ascii="Lucida Console" w:hAnsi="Lucida Console"/>
          <w:color w:val="000000"/>
          <w:sz w:val="23"/>
          <w:szCs w:val="23"/>
        </w:rPr>
        <w:t>）</w:t>
      </w:r>
      <w:r w:rsidR="00266C89" w:rsidRPr="00041B41">
        <w:rPr>
          <w:rFonts w:ascii="Lucida Console" w:hAnsi="Lucida Console"/>
          <w:color w:val="000000"/>
          <w:sz w:val="23"/>
          <w:szCs w:val="23"/>
        </w:rPr>
        <w:t>TFT-LCD</w:t>
      </w:r>
      <w:r w:rsidR="00266C89" w:rsidRPr="00041B41">
        <w:rPr>
          <w:rFonts w:ascii="Lucida Console" w:hAnsi="Lucida Console"/>
          <w:color w:val="000000"/>
          <w:sz w:val="23"/>
          <w:szCs w:val="23"/>
        </w:rPr>
        <w:t>（薄膜晶体管液晶显示器）的生产过程较为复杂，包含几百道以上的工序。每道工序都有可能会对产品的品质产生影响，故算法模型需要考虑的过程变量较多。</w:t>
      </w:r>
    </w:p>
    <w:p w14:paraId="6EA2D861" w14:textId="7292571D" w:rsidR="00266C89" w:rsidRPr="00041B41" w:rsidRDefault="0024297D" w:rsidP="00266C89">
      <w:pPr>
        <w:spacing w:line="360" w:lineRule="auto"/>
        <w:ind w:firstLineChars="200" w:firstLine="460"/>
        <w:rPr>
          <w:rFonts w:ascii="Lucida Console" w:hAnsi="Lucida Console"/>
          <w:color w:val="000000"/>
          <w:sz w:val="23"/>
          <w:szCs w:val="23"/>
        </w:rPr>
      </w:pPr>
      <w:r w:rsidRPr="00041B41">
        <w:rPr>
          <w:rFonts w:ascii="Lucida Console" w:hAnsi="Lucida Console"/>
          <w:color w:val="000000"/>
          <w:sz w:val="23"/>
          <w:szCs w:val="23"/>
        </w:rPr>
        <w:t>（</w:t>
      </w:r>
      <w:r w:rsidR="00266C89" w:rsidRPr="00041B41">
        <w:rPr>
          <w:rFonts w:ascii="Lucida Console" w:hAnsi="Lucida Console"/>
          <w:color w:val="000000"/>
          <w:sz w:val="23"/>
          <w:szCs w:val="23"/>
        </w:rPr>
        <w:t>2</w:t>
      </w:r>
      <w:r w:rsidR="00266C89" w:rsidRPr="00041B41">
        <w:rPr>
          <w:rFonts w:ascii="Lucida Console" w:hAnsi="Lucida Console"/>
          <w:color w:val="000000"/>
          <w:sz w:val="23"/>
          <w:szCs w:val="23"/>
        </w:rPr>
        <w:t>）另外，这些变量的取值可能会存在异常（如测点仪表的波动导致、设备工况漂移等现象），模型需要足够稳定性和鲁棒性。</w:t>
      </w:r>
    </w:p>
    <w:p w14:paraId="7853E2DE" w14:textId="7324E400" w:rsidR="00266C89" w:rsidRPr="00041B41" w:rsidRDefault="0024297D" w:rsidP="00266C89">
      <w:pPr>
        <w:spacing w:line="360" w:lineRule="auto"/>
        <w:ind w:firstLineChars="200" w:firstLine="460"/>
        <w:rPr>
          <w:rFonts w:ascii="Lucida Console" w:hAnsi="Lucida Console"/>
          <w:color w:val="000000"/>
          <w:sz w:val="23"/>
          <w:szCs w:val="23"/>
        </w:rPr>
      </w:pPr>
      <w:r w:rsidRPr="00041B41">
        <w:rPr>
          <w:rFonts w:ascii="Lucida Console" w:hAnsi="Lucida Console"/>
          <w:color w:val="000000"/>
          <w:sz w:val="23"/>
          <w:szCs w:val="23"/>
        </w:rPr>
        <w:t>（</w:t>
      </w:r>
      <w:r w:rsidR="00266C89" w:rsidRPr="00041B41">
        <w:rPr>
          <w:rFonts w:ascii="Lucida Console" w:hAnsi="Lucida Console"/>
          <w:color w:val="000000"/>
          <w:sz w:val="23"/>
          <w:szCs w:val="23"/>
        </w:rPr>
        <w:t>3</w:t>
      </w:r>
      <w:r w:rsidR="00266C89" w:rsidRPr="00041B41">
        <w:rPr>
          <w:rFonts w:ascii="Lucida Console" w:hAnsi="Lucida Console"/>
          <w:color w:val="000000"/>
          <w:sz w:val="23"/>
          <w:szCs w:val="23"/>
        </w:rPr>
        <w:t>）</w:t>
      </w:r>
      <w:proofErr w:type="gramStart"/>
      <w:r w:rsidR="00266C89" w:rsidRPr="00041B41">
        <w:rPr>
          <w:rFonts w:ascii="Lucida Console" w:hAnsi="Lucida Console"/>
          <w:color w:val="000000"/>
          <w:sz w:val="23"/>
          <w:szCs w:val="23"/>
        </w:rPr>
        <w:t>产线每天</w:t>
      </w:r>
      <w:proofErr w:type="gramEnd"/>
      <w:r w:rsidR="00266C89" w:rsidRPr="00041B41">
        <w:rPr>
          <w:rFonts w:ascii="Lucida Console" w:hAnsi="Lucida Console"/>
          <w:color w:val="000000"/>
          <w:sz w:val="23"/>
          <w:szCs w:val="23"/>
        </w:rPr>
        <w:t>加工的玻璃基板数以万计，模型需要在满足较高的精准</w:t>
      </w:r>
      <w:proofErr w:type="gramStart"/>
      <w:r w:rsidR="00266C89" w:rsidRPr="00041B41">
        <w:rPr>
          <w:rFonts w:ascii="Lucida Console" w:hAnsi="Lucida Console"/>
          <w:color w:val="000000"/>
          <w:sz w:val="23"/>
          <w:szCs w:val="23"/>
        </w:rPr>
        <w:t>度前提</w:t>
      </w:r>
      <w:proofErr w:type="gramEnd"/>
      <w:r w:rsidR="00266C89" w:rsidRPr="00041B41">
        <w:rPr>
          <w:rFonts w:ascii="Lucida Console" w:hAnsi="Lucida Console"/>
          <w:color w:val="000000"/>
          <w:sz w:val="23"/>
          <w:szCs w:val="23"/>
        </w:rPr>
        <w:t>下尽可能实时得到预测结果，这样才能给在实际生产中进行使用。</w:t>
      </w:r>
    </w:p>
    <w:p w14:paraId="45335290" w14:textId="77777777" w:rsidR="00266C89" w:rsidRPr="00041B41" w:rsidRDefault="00266C89" w:rsidP="00266C89">
      <w:pPr>
        <w:spacing w:line="360" w:lineRule="auto"/>
        <w:ind w:firstLineChars="200" w:firstLine="460"/>
        <w:rPr>
          <w:rFonts w:ascii="Lucida Console" w:hAnsi="Lucida Console"/>
          <w:color w:val="000000"/>
          <w:sz w:val="23"/>
          <w:szCs w:val="23"/>
        </w:rPr>
      </w:pPr>
    </w:p>
    <w:p w14:paraId="5CF33826" w14:textId="77777777" w:rsidR="00266C89" w:rsidRPr="00041B41" w:rsidRDefault="00266C89" w:rsidP="00266C89">
      <w:pPr>
        <w:spacing w:line="360" w:lineRule="auto"/>
        <w:ind w:firstLineChars="200" w:firstLine="462"/>
        <w:rPr>
          <w:rFonts w:ascii="Lucida Console" w:hAnsi="Lucida Console"/>
          <w:b/>
          <w:bCs/>
          <w:color w:val="000000"/>
          <w:sz w:val="23"/>
          <w:szCs w:val="23"/>
        </w:rPr>
      </w:pPr>
      <w:r w:rsidRPr="00041B41">
        <w:rPr>
          <w:rFonts w:ascii="Lucida Console" w:hAnsi="Lucida Console"/>
          <w:b/>
          <w:bCs/>
          <w:color w:val="000000"/>
          <w:sz w:val="23"/>
          <w:szCs w:val="23"/>
        </w:rPr>
        <w:t>价值：</w:t>
      </w:r>
    </w:p>
    <w:p w14:paraId="79BE01D6" w14:textId="694BC690" w:rsidR="00266C89" w:rsidRPr="00041B41" w:rsidRDefault="0024297D" w:rsidP="00266C89">
      <w:pPr>
        <w:spacing w:line="360" w:lineRule="auto"/>
        <w:ind w:firstLineChars="200" w:firstLine="460"/>
        <w:rPr>
          <w:rFonts w:ascii="Lucida Console" w:hAnsi="Lucida Console"/>
          <w:color w:val="000000"/>
          <w:sz w:val="23"/>
          <w:szCs w:val="23"/>
        </w:rPr>
      </w:pPr>
      <w:r w:rsidRPr="00041B41">
        <w:rPr>
          <w:rFonts w:ascii="Lucida Console" w:hAnsi="Lucida Console"/>
          <w:color w:val="000000"/>
          <w:sz w:val="23"/>
          <w:szCs w:val="23"/>
        </w:rPr>
        <w:t>（</w:t>
      </w:r>
      <w:r w:rsidR="00266C89" w:rsidRPr="00041B41">
        <w:rPr>
          <w:rFonts w:ascii="Lucida Console" w:hAnsi="Lucida Console"/>
          <w:color w:val="000000"/>
          <w:sz w:val="23"/>
          <w:szCs w:val="23"/>
        </w:rPr>
        <w:t>1</w:t>
      </w:r>
      <w:r w:rsidR="00266C89" w:rsidRPr="00041B41">
        <w:rPr>
          <w:rFonts w:ascii="Lucida Console" w:hAnsi="Lucida Console"/>
          <w:color w:val="000000"/>
          <w:sz w:val="23"/>
          <w:szCs w:val="23"/>
        </w:rPr>
        <w:t>）如果能够建立算法模型准确预测出特性值，便可以实现生产过程的实时监控和预警，提前发现当前工序的问题、避免问题流入到后道工序，减少生产资源浪费的同时也优化了产品良率。</w:t>
      </w:r>
    </w:p>
    <w:p w14:paraId="09596E80" w14:textId="1B0D782D" w:rsidR="00266C89" w:rsidRPr="00041B41" w:rsidRDefault="0024297D" w:rsidP="00266C89">
      <w:pPr>
        <w:spacing w:line="360" w:lineRule="auto"/>
        <w:ind w:firstLineChars="200" w:firstLine="460"/>
        <w:rPr>
          <w:rFonts w:ascii="Lucida Console" w:hAnsi="Lucida Console"/>
          <w:color w:val="000000"/>
          <w:sz w:val="23"/>
          <w:szCs w:val="23"/>
        </w:rPr>
      </w:pPr>
      <w:r w:rsidRPr="00041B41">
        <w:rPr>
          <w:rFonts w:ascii="Lucida Console" w:hAnsi="Lucida Console"/>
          <w:color w:val="000000"/>
          <w:sz w:val="23"/>
          <w:szCs w:val="23"/>
        </w:rPr>
        <w:t>（</w:t>
      </w:r>
      <w:r w:rsidR="00266C89" w:rsidRPr="00041B41">
        <w:rPr>
          <w:rFonts w:ascii="Lucida Console" w:hAnsi="Lucida Console"/>
          <w:color w:val="000000"/>
          <w:sz w:val="23"/>
          <w:szCs w:val="23"/>
        </w:rPr>
        <w:t>2</w:t>
      </w:r>
      <w:r w:rsidR="00266C89" w:rsidRPr="00041B41">
        <w:rPr>
          <w:rFonts w:ascii="Lucida Console" w:hAnsi="Lucida Console"/>
          <w:color w:val="000000"/>
          <w:sz w:val="23"/>
          <w:szCs w:val="23"/>
        </w:rPr>
        <w:t>）基于预测模型得到的关键参数，工艺人员能够快速地针对那些电性表现不佳的产品进行问题溯源分析，重点分析和调整那些关键的影响因子，加快不良问题的处理、提高整体工艺水平。</w:t>
      </w:r>
    </w:p>
    <w:p w14:paraId="40AE2A9E" w14:textId="6EC82578" w:rsidR="00857EAD" w:rsidRPr="00041B41" w:rsidRDefault="0024297D" w:rsidP="00266C89">
      <w:pPr>
        <w:spacing w:line="360" w:lineRule="auto"/>
        <w:ind w:firstLineChars="200" w:firstLine="460"/>
        <w:rPr>
          <w:rFonts w:ascii="Lucida Console" w:hAnsi="Lucida Console"/>
          <w:sz w:val="23"/>
          <w:szCs w:val="23"/>
        </w:rPr>
      </w:pPr>
      <w:r w:rsidRPr="00041B41">
        <w:rPr>
          <w:rFonts w:ascii="Lucida Console" w:hAnsi="Lucida Console"/>
          <w:color w:val="000000"/>
          <w:sz w:val="23"/>
          <w:szCs w:val="23"/>
        </w:rPr>
        <w:t>（</w:t>
      </w:r>
      <w:r w:rsidR="00266C89" w:rsidRPr="00041B41">
        <w:rPr>
          <w:rFonts w:ascii="Lucida Console" w:hAnsi="Lucida Console"/>
          <w:color w:val="000000"/>
          <w:sz w:val="23"/>
          <w:szCs w:val="23"/>
        </w:rPr>
        <w:t>3</w:t>
      </w:r>
      <w:r w:rsidR="00266C89" w:rsidRPr="00041B41">
        <w:rPr>
          <w:rFonts w:ascii="Lucida Console" w:hAnsi="Lucida Console"/>
          <w:color w:val="000000"/>
          <w:sz w:val="23"/>
          <w:szCs w:val="23"/>
        </w:rPr>
        <w:t>）该预测模型在部署后也可以用于减少特性检测相关的工序，能够节约检测</w:t>
      </w:r>
      <w:r w:rsidR="00266C89" w:rsidRPr="00041B41">
        <w:rPr>
          <w:rFonts w:ascii="Lucida Console" w:hAnsi="Lucida Console"/>
          <w:color w:val="000000"/>
          <w:sz w:val="23"/>
          <w:szCs w:val="23"/>
        </w:rPr>
        <w:lastRenderedPageBreak/>
        <w:t>资源并且对</w:t>
      </w:r>
      <w:proofErr w:type="gramStart"/>
      <w:r w:rsidR="00266C89" w:rsidRPr="00041B41">
        <w:rPr>
          <w:rFonts w:ascii="Lucida Console" w:hAnsi="Lucida Console"/>
          <w:color w:val="000000"/>
          <w:sz w:val="23"/>
          <w:szCs w:val="23"/>
        </w:rPr>
        <w:t>提升产线整体的</w:t>
      </w:r>
      <w:proofErr w:type="gramEnd"/>
      <w:r w:rsidR="00266C89" w:rsidRPr="00041B41">
        <w:rPr>
          <w:rFonts w:ascii="Lucida Console" w:hAnsi="Lucida Console"/>
          <w:color w:val="000000"/>
          <w:sz w:val="23"/>
          <w:szCs w:val="23"/>
        </w:rPr>
        <w:t>产能有正面作用。</w:t>
      </w:r>
    </w:p>
    <w:p w14:paraId="74A5D260" w14:textId="1976B318" w:rsidR="008700E4" w:rsidRPr="00041B41" w:rsidRDefault="0024297D" w:rsidP="00C04030">
      <w:pPr>
        <w:spacing w:line="360" w:lineRule="auto"/>
        <w:ind w:firstLineChars="200" w:firstLine="462"/>
        <w:rPr>
          <w:rFonts w:ascii="Lucida Console" w:hAnsi="Lucida Console"/>
          <w:b/>
          <w:bCs/>
          <w:sz w:val="23"/>
          <w:szCs w:val="23"/>
        </w:rPr>
      </w:pPr>
      <w:r w:rsidRPr="00041B41">
        <w:rPr>
          <w:rFonts w:ascii="Lucida Console" w:hAnsi="Lucida Console"/>
          <w:b/>
          <w:bCs/>
          <w:sz w:val="23"/>
          <w:szCs w:val="23"/>
        </w:rPr>
        <w:t>问题</w:t>
      </w:r>
      <w:r w:rsidRPr="00041B41">
        <w:rPr>
          <w:rFonts w:ascii="Lucida Console" w:hAnsi="Lucida Console"/>
          <w:b/>
          <w:bCs/>
          <w:sz w:val="23"/>
          <w:szCs w:val="23"/>
        </w:rPr>
        <w:t>/</w:t>
      </w:r>
      <w:r w:rsidRPr="00041B41">
        <w:rPr>
          <w:rFonts w:ascii="Lucida Console" w:hAnsi="Lucida Console"/>
          <w:b/>
          <w:bCs/>
          <w:sz w:val="23"/>
          <w:szCs w:val="23"/>
        </w:rPr>
        <w:t>数据集来源：</w:t>
      </w:r>
    </w:p>
    <w:p w14:paraId="0B0E5AE8" w14:textId="0019B18B" w:rsidR="0024297D" w:rsidRPr="00041B41" w:rsidRDefault="004A7B41" w:rsidP="00C04030">
      <w:pPr>
        <w:spacing w:line="360" w:lineRule="auto"/>
        <w:ind w:firstLineChars="200" w:firstLine="460"/>
        <w:rPr>
          <w:rFonts w:ascii="Lucida Console" w:hAnsi="Lucida Console"/>
          <w:sz w:val="23"/>
          <w:szCs w:val="23"/>
        </w:rPr>
      </w:pPr>
      <w:r w:rsidRPr="00041B41">
        <w:rPr>
          <w:rFonts w:ascii="Lucida Console" w:hAnsi="Lucida Console"/>
          <w:sz w:val="23"/>
          <w:szCs w:val="23"/>
        </w:rPr>
        <w:t>天池智能制造质量预测数据集：</w:t>
      </w:r>
      <w:hyperlink r:id="rId10" w:history="1">
        <w:r w:rsidR="00CF4D03" w:rsidRPr="00041B41">
          <w:rPr>
            <w:rStyle w:val="a9"/>
            <w:rFonts w:ascii="Lucida Console" w:hAnsi="Lucida Console"/>
            <w:sz w:val="23"/>
            <w:szCs w:val="23"/>
          </w:rPr>
          <w:t>https://tianchi.aliyun.com/dataset/140667</w:t>
        </w:r>
      </w:hyperlink>
      <w:r w:rsidRPr="00041B41">
        <w:rPr>
          <w:rFonts w:ascii="Lucida Console" w:hAnsi="Lucida Console"/>
          <w:sz w:val="23"/>
          <w:szCs w:val="23"/>
        </w:rPr>
        <w:t xml:space="preserve"> </w:t>
      </w:r>
    </w:p>
    <w:p w14:paraId="3F7F4978" w14:textId="72C4A0D7" w:rsidR="00CF4D03" w:rsidRPr="00041B41" w:rsidRDefault="00CF4D03" w:rsidP="00C04030">
      <w:pPr>
        <w:spacing w:line="360" w:lineRule="auto"/>
        <w:ind w:firstLineChars="200" w:firstLine="460"/>
        <w:rPr>
          <w:rFonts w:ascii="Lucida Console" w:hAnsi="Lucida Console"/>
          <w:sz w:val="23"/>
          <w:szCs w:val="23"/>
        </w:rPr>
      </w:pPr>
      <w:r w:rsidRPr="00041B41">
        <w:rPr>
          <w:rFonts w:ascii="Lucida Console" w:hAnsi="Lucida Console"/>
          <w:sz w:val="23"/>
          <w:szCs w:val="23"/>
        </w:rPr>
        <w:t>具体处理见第二部分</w:t>
      </w:r>
      <w:r w:rsidRPr="00041B41">
        <w:rPr>
          <w:rFonts w:ascii="Lucida Console" w:hAnsi="Lucida Console"/>
          <w:sz w:val="23"/>
          <w:szCs w:val="23"/>
        </w:rPr>
        <w:t>“</w:t>
      </w:r>
      <w:r w:rsidRPr="00041B41">
        <w:rPr>
          <w:rFonts w:ascii="Lucida Console" w:hAnsi="Lucida Console"/>
          <w:sz w:val="23"/>
          <w:szCs w:val="23"/>
        </w:rPr>
        <w:t>数据处理</w:t>
      </w:r>
      <w:r w:rsidRPr="00041B41">
        <w:rPr>
          <w:rFonts w:ascii="Lucida Console" w:hAnsi="Lucida Console"/>
          <w:sz w:val="23"/>
          <w:szCs w:val="23"/>
        </w:rPr>
        <w:t>”</w:t>
      </w:r>
      <w:r w:rsidRPr="00041B41">
        <w:rPr>
          <w:rFonts w:ascii="Lucida Console" w:hAnsi="Lucida Console"/>
          <w:sz w:val="23"/>
          <w:szCs w:val="23"/>
        </w:rPr>
        <w:t>。</w:t>
      </w:r>
    </w:p>
    <w:p w14:paraId="61D2AAFE" w14:textId="77777777" w:rsidR="00CF4D03" w:rsidRPr="00041B41" w:rsidRDefault="00CF4D03" w:rsidP="00C04030">
      <w:pPr>
        <w:spacing w:line="360" w:lineRule="auto"/>
        <w:ind w:firstLineChars="200" w:firstLine="460"/>
        <w:rPr>
          <w:rFonts w:ascii="Lucida Console" w:hAnsi="Lucida Console"/>
          <w:sz w:val="23"/>
          <w:szCs w:val="23"/>
        </w:rPr>
      </w:pPr>
    </w:p>
    <w:p w14:paraId="357ECB2C" w14:textId="1E4D353E" w:rsidR="0043107C" w:rsidRPr="00041B41" w:rsidRDefault="00266C89" w:rsidP="0043107C">
      <w:pPr>
        <w:pStyle w:val="a8"/>
        <w:numPr>
          <w:ilvl w:val="1"/>
          <w:numId w:val="14"/>
        </w:numPr>
        <w:ind w:firstLineChars="0"/>
        <w:outlineLvl w:val="1"/>
        <w:rPr>
          <w:rFonts w:ascii="Lucida Console" w:eastAsia="等线" w:hAnsi="Lucida Console"/>
          <w:b/>
          <w:bCs/>
          <w:sz w:val="26"/>
          <w:szCs w:val="26"/>
        </w:rPr>
      </w:pPr>
      <w:bookmarkStart w:id="3" w:name="_Toc150591016"/>
      <w:r w:rsidRPr="00041B41">
        <w:rPr>
          <w:rFonts w:ascii="Lucida Console" w:eastAsia="等线" w:hAnsi="Lucida Console"/>
          <w:b/>
          <w:bCs/>
          <w:sz w:val="26"/>
          <w:szCs w:val="26"/>
        </w:rPr>
        <w:t>问题描述</w:t>
      </w:r>
      <w:bookmarkEnd w:id="3"/>
    </w:p>
    <w:p w14:paraId="03A86853" w14:textId="1DEFFF38" w:rsidR="008700E4" w:rsidRPr="00041B41" w:rsidRDefault="00CF4D03" w:rsidP="00C04030">
      <w:pPr>
        <w:spacing w:line="360" w:lineRule="auto"/>
        <w:ind w:firstLineChars="200" w:firstLine="460"/>
        <w:rPr>
          <w:rFonts w:ascii="Lucida Console" w:hAnsi="Lucida Console"/>
          <w:sz w:val="23"/>
          <w:szCs w:val="23"/>
        </w:rPr>
      </w:pPr>
      <w:r w:rsidRPr="00041B41">
        <w:rPr>
          <w:rFonts w:ascii="Lucida Console" w:hAnsi="Lucida Console"/>
          <w:sz w:val="23"/>
          <w:szCs w:val="23"/>
        </w:rPr>
        <w:t>本题目提供的数据集提供了生产线上的抽样数据，反应机台的温度，气体，液体流量，功率，制成时间等因子。通过这些因子，需要研究人员设计出模型，准确的预测与之相对应的特性数值。这是一个典型的回归预测问题。</w:t>
      </w:r>
    </w:p>
    <w:p w14:paraId="74E3D549" w14:textId="77777777" w:rsidR="00266C89" w:rsidRPr="00041B41" w:rsidRDefault="00266C89" w:rsidP="00C04030">
      <w:pPr>
        <w:spacing w:line="360" w:lineRule="auto"/>
        <w:ind w:firstLineChars="200" w:firstLine="460"/>
        <w:rPr>
          <w:rFonts w:ascii="Lucida Console" w:hAnsi="Lucida Console"/>
          <w:sz w:val="23"/>
          <w:szCs w:val="23"/>
        </w:rPr>
      </w:pPr>
    </w:p>
    <w:p w14:paraId="2E564450" w14:textId="3E680A4F" w:rsidR="00266C89" w:rsidRPr="00041B41" w:rsidRDefault="00266C89" w:rsidP="00266C89">
      <w:pPr>
        <w:pStyle w:val="a8"/>
        <w:numPr>
          <w:ilvl w:val="1"/>
          <w:numId w:val="14"/>
        </w:numPr>
        <w:ind w:firstLineChars="0"/>
        <w:outlineLvl w:val="1"/>
        <w:rPr>
          <w:rFonts w:ascii="Lucida Console" w:eastAsia="等线" w:hAnsi="Lucida Console"/>
          <w:b/>
          <w:bCs/>
          <w:sz w:val="26"/>
          <w:szCs w:val="26"/>
        </w:rPr>
      </w:pPr>
      <w:bookmarkStart w:id="4" w:name="_Toc150591017"/>
      <w:r w:rsidRPr="00041B41">
        <w:rPr>
          <w:rFonts w:ascii="Lucida Console" w:eastAsia="等线" w:hAnsi="Lucida Console"/>
          <w:b/>
          <w:bCs/>
          <w:sz w:val="26"/>
          <w:szCs w:val="26"/>
        </w:rPr>
        <w:t>评估指标</w:t>
      </w:r>
      <w:bookmarkEnd w:id="4"/>
    </w:p>
    <w:p w14:paraId="242B5B32" w14:textId="5A13F4A8" w:rsidR="00266C89" w:rsidRPr="00041B41" w:rsidRDefault="00CF4D03" w:rsidP="00C04030">
      <w:pPr>
        <w:spacing w:line="360" w:lineRule="auto"/>
        <w:ind w:firstLineChars="200" w:firstLine="420"/>
        <w:rPr>
          <w:rFonts w:ascii="Lucida Console" w:hAnsi="Lucida Console" w:cs="Arial"/>
          <w:szCs w:val="21"/>
          <w:shd w:val="clear" w:color="auto" w:fill="FFFFFF"/>
        </w:rPr>
      </w:pPr>
      <w:proofErr w:type="gramStart"/>
      <w:r w:rsidRPr="00041B41">
        <w:rPr>
          <w:rFonts w:ascii="Lucida Console" w:hAnsi="Lucida Console" w:cs="Arial"/>
          <w:szCs w:val="21"/>
          <w:shd w:val="clear" w:color="auto" w:fill="FFFFFF"/>
        </w:rPr>
        <w:t>本任务</w:t>
      </w:r>
      <w:proofErr w:type="gramEnd"/>
      <w:r w:rsidRPr="00041B41">
        <w:rPr>
          <w:rFonts w:ascii="Lucida Console" w:hAnsi="Lucida Console" w:cs="Arial"/>
          <w:szCs w:val="21"/>
          <w:shd w:val="clear" w:color="auto" w:fill="FFFFFF"/>
        </w:rPr>
        <w:t>采用常用的</w:t>
      </w:r>
      <w:r w:rsidRPr="00041B41">
        <w:rPr>
          <w:rFonts w:ascii="Lucida Console" w:hAnsi="Lucida Console" w:cs="Arial"/>
          <w:szCs w:val="21"/>
          <w:shd w:val="clear" w:color="auto" w:fill="FFFFFF"/>
        </w:rPr>
        <w:t>MSE</w:t>
      </w:r>
      <w:r w:rsidRPr="00041B41">
        <w:rPr>
          <w:rFonts w:ascii="Lucida Console" w:hAnsi="Lucida Console" w:cs="Arial"/>
          <w:szCs w:val="21"/>
          <w:shd w:val="clear" w:color="auto" w:fill="FFFFFF"/>
        </w:rPr>
        <w:t>指标作为评估指标，具体来讲：</w:t>
      </w:r>
      <m:oMath>
        <m:acc>
          <m:accPr>
            <m:ctrlPr>
              <w:rPr>
                <w:rFonts w:ascii="Cambria Math" w:hAnsi="Cambria Math" w:cs="Arial"/>
                <w:i/>
                <w:szCs w:val="21"/>
                <w:shd w:val="clear" w:color="auto" w:fill="FFFFFF"/>
              </w:rPr>
            </m:ctrlPr>
          </m:accPr>
          <m:e>
            <m:r>
              <w:rPr>
                <w:rFonts w:ascii="Cambria Math" w:hAnsi="Cambria Math" w:cs="Arial"/>
                <w:szCs w:val="21"/>
                <w:shd w:val="clear" w:color="auto" w:fill="FFFFFF"/>
              </w:rPr>
              <m:t>Y</m:t>
            </m:r>
          </m:e>
        </m:acc>
      </m:oMath>
      <w:r w:rsidRPr="00041B41">
        <w:rPr>
          <w:rFonts w:ascii="Lucida Console" w:hAnsi="Lucida Console" w:cs="Arial"/>
          <w:szCs w:val="21"/>
          <w:shd w:val="clear" w:color="auto" w:fill="FFFFFF"/>
        </w:rPr>
        <w:t>是我们建立回归模型预测的值，</w:t>
      </w:r>
      <m:oMath>
        <m:r>
          <w:rPr>
            <w:rFonts w:ascii="Cambria Math" w:hAnsi="Cambria Math" w:cs="Arial"/>
            <w:szCs w:val="21"/>
            <w:shd w:val="clear" w:color="auto" w:fill="FFFFFF"/>
          </w:rPr>
          <m:t>Y</m:t>
        </m:r>
      </m:oMath>
      <w:r w:rsidRPr="00041B41">
        <w:rPr>
          <w:rFonts w:ascii="Lucida Console" w:hAnsi="Lucida Console" w:cs="Arial"/>
          <w:szCs w:val="21"/>
          <w:shd w:val="clear" w:color="auto" w:fill="FFFFFF"/>
        </w:rPr>
        <w:t>是真实的值。</w:t>
      </w:r>
      <m:oMath>
        <m:r>
          <w:rPr>
            <w:rFonts w:ascii="Cambria Math" w:hAnsi="Cambria Math" w:cs="Arial"/>
            <w:szCs w:val="21"/>
            <w:shd w:val="clear" w:color="auto" w:fill="FFFFFF"/>
          </w:rPr>
          <m:t>MSE</m:t>
        </m:r>
      </m:oMath>
      <w:r w:rsidRPr="00041B41">
        <w:rPr>
          <w:rFonts w:ascii="Lucida Console" w:hAnsi="Lucida Console" w:cs="Arial"/>
          <w:szCs w:val="21"/>
          <w:shd w:val="clear" w:color="auto" w:fill="FFFFFF"/>
        </w:rPr>
        <w:t>的值越小，代表预测结果和真实值越接近，效果越好。</w:t>
      </w:r>
      <w:r w:rsidR="00841791" w:rsidRPr="00041B41">
        <w:rPr>
          <w:rFonts w:ascii="Lucida Console" w:hAnsi="Lucida Console" w:cs="Arial"/>
          <w:szCs w:val="21"/>
          <w:shd w:val="clear" w:color="auto" w:fill="FFFFFF"/>
        </w:rPr>
        <w:t>其中</w:t>
      </w:r>
      <m:oMath>
        <m:r>
          <w:rPr>
            <w:rFonts w:ascii="Cambria Math" w:hAnsi="Cambria Math" w:cs="Arial"/>
            <w:szCs w:val="21"/>
            <w:shd w:val="clear" w:color="auto" w:fill="FFFFFF"/>
          </w:rPr>
          <m:t>MSE</m:t>
        </m:r>
      </m:oMath>
      <w:r w:rsidR="00841791" w:rsidRPr="00041B41">
        <w:rPr>
          <w:rFonts w:ascii="Lucida Console" w:hAnsi="Lucida Console" w:cs="Arial"/>
          <w:szCs w:val="21"/>
          <w:shd w:val="clear" w:color="auto" w:fill="FFFFFF"/>
        </w:rPr>
        <w:t>是：</w:t>
      </w:r>
    </w:p>
    <w:p w14:paraId="216873E1" w14:textId="0D5144DE" w:rsidR="00841791" w:rsidRPr="00041B41" w:rsidRDefault="00841791" w:rsidP="00C04030">
      <w:pPr>
        <w:spacing w:line="360" w:lineRule="auto"/>
        <w:ind w:firstLineChars="200" w:firstLine="462"/>
        <w:rPr>
          <w:rFonts w:ascii="Lucida Console" w:hAnsi="Lucida Console"/>
          <w:b/>
          <w:bCs/>
          <w:i/>
          <w:sz w:val="23"/>
          <w:szCs w:val="23"/>
        </w:rPr>
      </w:pPr>
      <m:oMathPara>
        <m:oMath>
          <m:r>
            <m:rPr>
              <m:sty m:val="bi"/>
            </m:rPr>
            <w:rPr>
              <w:rFonts w:ascii="Cambria Math" w:hAnsi="Cambria Math"/>
              <w:sz w:val="23"/>
              <w:szCs w:val="23"/>
            </w:rPr>
            <m:t>MSE=</m:t>
          </m:r>
          <m:f>
            <m:fPr>
              <m:ctrlPr>
                <w:rPr>
                  <w:rFonts w:ascii="Cambria Math" w:hAnsi="Cambria Math"/>
                  <w:b/>
                  <w:bCs/>
                  <w:i/>
                  <w:sz w:val="23"/>
                  <w:szCs w:val="23"/>
                </w:rPr>
              </m:ctrlPr>
            </m:fPr>
            <m:num>
              <m:r>
                <m:rPr>
                  <m:sty m:val="bi"/>
                </m:rPr>
                <w:rPr>
                  <w:rFonts w:ascii="Cambria Math" w:hAnsi="Cambria Math"/>
                  <w:sz w:val="23"/>
                  <w:szCs w:val="23"/>
                </w:rPr>
                <m:t>1</m:t>
              </m:r>
            </m:num>
            <m:den>
              <m:r>
                <m:rPr>
                  <m:sty m:val="bi"/>
                </m:rPr>
                <w:rPr>
                  <w:rFonts w:ascii="Cambria Math" w:hAnsi="Cambria Math"/>
                  <w:sz w:val="23"/>
                  <w:szCs w:val="23"/>
                </w:rPr>
                <m:t>n</m:t>
              </m:r>
            </m:den>
          </m:f>
          <m:nary>
            <m:naryPr>
              <m:chr m:val="∑"/>
              <m:limLoc m:val="undOvr"/>
              <m:ctrlPr>
                <w:rPr>
                  <w:rFonts w:ascii="Cambria Math" w:hAnsi="Cambria Math"/>
                  <w:b/>
                  <w:bCs/>
                  <w:i/>
                  <w:sz w:val="23"/>
                  <w:szCs w:val="23"/>
                </w:rPr>
              </m:ctrlPr>
            </m:naryPr>
            <m:sub>
              <m:r>
                <m:rPr>
                  <m:sty m:val="bi"/>
                </m:rPr>
                <w:rPr>
                  <w:rFonts w:ascii="Cambria Math" w:hAnsi="Cambria Math"/>
                  <w:sz w:val="23"/>
                  <w:szCs w:val="23"/>
                </w:rPr>
                <m:t>i=1</m:t>
              </m:r>
            </m:sub>
            <m:sup>
              <m:r>
                <m:rPr>
                  <m:sty m:val="bi"/>
                </m:rPr>
                <w:rPr>
                  <w:rFonts w:ascii="Cambria Math" w:hAnsi="Cambria Math"/>
                  <w:sz w:val="23"/>
                  <w:szCs w:val="23"/>
                </w:rPr>
                <m:t>n</m:t>
              </m:r>
            </m:sup>
            <m:e>
              <m:sSup>
                <m:sSupPr>
                  <m:ctrlPr>
                    <w:rPr>
                      <w:rFonts w:ascii="Cambria Math" w:hAnsi="Cambria Math"/>
                      <w:b/>
                      <w:bCs/>
                      <w:i/>
                      <w:sz w:val="23"/>
                      <w:szCs w:val="23"/>
                    </w:rPr>
                  </m:ctrlPr>
                </m:sSupPr>
                <m:e>
                  <m:r>
                    <m:rPr>
                      <m:sty m:val="bi"/>
                    </m:rPr>
                    <w:rPr>
                      <w:rFonts w:ascii="Cambria Math" w:hAnsi="Cambria Math"/>
                      <w:sz w:val="23"/>
                      <w:szCs w:val="23"/>
                    </w:rPr>
                    <m:t>(</m:t>
                  </m:r>
                  <m:acc>
                    <m:accPr>
                      <m:ctrlPr>
                        <w:rPr>
                          <w:rFonts w:ascii="Cambria Math" w:hAnsi="Cambria Math" w:cs="Arial"/>
                          <w:i/>
                          <w:szCs w:val="21"/>
                          <w:shd w:val="clear" w:color="auto" w:fill="FFFFFF"/>
                        </w:rPr>
                      </m:ctrlPr>
                    </m:accPr>
                    <m:e>
                      <m:sSub>
                        <m:sSubPr>
                          <m:ctrlPr>
                            <w:rPr>
                              <w:rFonts w:ascii="Cambria Math" w:hAnsi="Cambria Math" w:cs="Arial"/>
                              <w:i/>
                              <w:szCs w:val="21"/>
                              <w:shd w:val="clear" w:color="auto" w:fill="FFFFFF"/>
                            </w:rPr>
                          </m:ctrlPr>
                        </m:sSubPr>
                        <m:e>
                          <m:r>
                            <w:rPr>
                              <w:rFonts w:ascii="Cambria Math" w:hAnsi="Cambria Math" w:cs="Arial"/>
                              <w:szCs w:val="21"/>
                              <w:shd w:val="clear" w:color="auto" w:fill="FFFFFF"/>
                            </w:rPr>
                            <m:t>Y</m:t>
                          </m:r>
                        </m:e>
                        <m:sub>
                          <m:r>
                            <w:rPr>
                              <w:rFonts w:ascii="Cambria Math" w:hAnsi="Cambria Math" w:cs="Arial"/>
                              <w:szCs w:val="21"/>
                              <w:shd w:val="clear" w:color="auto" w:fill="FFFFFF"/>
                            </w:rPr>
                            <m:t>i</m:t>
                          </m:r>
                        </m:sub>
                      </m:sSub>
                    </m:e>
                  </m:acc>
                  <m:r>
                    <m:rPr>
                      <m:sty m:val="bi"/>
                    </m:rPr>
                    <w:rPr>
                      <w:rFonts w:ascii="Cambria Math" w:hAnsi="Cambria Math"/>
                      <w:sz w:val="23"/>
                      <w:szCs w:val="23"/>
                    </w:rPr>
                    <m:t>-</m:t>
                  </m:r>
                  <m:sSub>
                    <m:sSubPr>
                      <m:ctrlPr>
                        <w:rPr>
                          <w:rFonts w:ascii="Cambria Math" w:hAnsi="Cambria Math"/>
                          <w:b/>
                          <w:bCs/>
                          <w:i/>
                          <w:sz w:val="23"/>
                          <w:szCs w:val="23"/>
                        </w:rPr>
                      </m:ctrlPr>
                    </m:sSubPr>
                    <m:e>
                      <m:r>
                        <m:rPr>
                          <m:sty m:val="bi"/>
                        </m:rPr>
                        <w:rPr>
                          <w:rFonts w:ascii="Cambria Math" w:hAnsi="Cambria Math"/>
                          <w:sz w:val="23"/>
                          <w:szCs w:val="23"/>
                        </w:rPr>
                        <m:t>Y</m:t>
                      </m:r>
                    </m:e>
                    <m:sub>
                      <m:r>
                        <m:rPr>
                          <m:sty m:val="bi"/>
                        </m:rPr>
                        <w:rPr>
                          <w:rFonts w:ascii="Cambria Math" w:hAnsi="Cambria Math"/>
                          <w:sz w:val="23"/>
                          <w:szCs w:val="23"/>
                        </w:rPr>
                        <m:t>i</m:t>
                      </m:r>
                    </m:sub>
                  </m:sSub>
                  <m:r>
                    <m:rPr>
                      <m:sty m:val="bi"/>
                    </m:rPr>
                    <w:rPr>
                      <w:rFonts w:ascii="Cambria Math" w:hAnsi="Cambria Math"/>
                      <w:sz w:val="23"/>
                      <w:szCs w:val="23"/>
                    </w:rPr>
                    <m:t>)</m:t>
                  </m:r>
                </m:e>
                <m:sup>
                  <m:r>
                    <m:rPr>
                      <m:sty m:val="bi"/>
                    </m:rPr>
                    <w:rPr>
                      <w:rFonts w:ascii="Cambria Math" w:hAnsi="Cambria Math"/>
                      <w:sz w:val="23"/>
                      <w:szCs w:val="23"/>
                    </w:rPr>
                    <m:t>2</m:t>
                  </m:r>
                </m:sup>
              </m:sSup>
            </m:e>
          </m:nary>
        </m:oMath>
      </m:oMathPara>
    </w:p>
    <w:p w14:paraId="220302B2" w14:textId="2C00CB1C" w:rsidR="008700E4" w:rsidRPr="00041B41" w:rsidRDefault="00C25A25" w:rsidP="00C25A25">
      <w:pPr>
        <w:widowControl/>
        <w:jc w:val="left"/>
        <w:rPr>
          <w:rFonts w:ascii="Lucida Console" w:hAnsi="Lucida Console"/>
          <w:b/>
          <w:bCs/>
          <w:szCs w:val="21"/>
        </w:rPr>
      </w:pPr>
      <w:r w:rsidRPr="00041B41">
        <w:rPr>
          <w:rFonts w:ascii="Lucida Console" w:hAnsi="Lucida Console"/>
          <w:b/>
          <w:bCs/>
          <w:szCs w:val="21"/>
        </w:rPr>
        <w:br w:type="page"/>
      </w:r>
    </w:p>
    <w:p w14:paraId="2110743E" w14:textId="5C142EB1" w:rsidR="0043107C" w:rsidRPr="00041B41" w:rsidRDefault="00273256" w:rsidP="0043107C">
      <w:pPr>
        <w:pStyle w:val="a8"/>
        <w:numPr>
          <w:ilvl w:val="0"/>
          <w:numId w:val="13"/>
        </w:numPr>
        <w:snapToGrid w:val="0"/>
        <w:spacing w:line="360" w:lineRule="auto"/>
        <w:ind w:left="578" w:firstLineChars="0" w:hanging="578"/>
        <w:jc w:val="center"/>
        <w:outlineLvl w:val="0"/>
        <w:rPr>
          <w:rFonts w:ascii="Lucida Console" w:eastAsia="等线" w:hAnsi="Lucida Console"/>
          <w:b/>
          <w:bCs/>
          <w:color w:val="000000"/>
          <w:sz w:val="36"/>
          <w:szCs w:val="36"/>
        </w:rPr>
      </w:pPr>
      <w:bookmarkStart w:id="5" w:name="_Toc150591018"/>
      <w:r w:rsidRPr="00041B41">
        <w:rPr>
          <w:rFonts w:ascii="Lucida Console" w:eastAsia="等线" w:hAnsi="Lucida Console"/>
          <w:b/>
          <w:bCs/>
          <w:color w:val="000000"/>
          <w:sz w:val="36"/>
          <w:szCs w:val="36"/>
        </w:rPr>
        <w:lastRenderedPageBreak/>
        <w:t>数据处理</w:t>
      </w:r>
      <w:bookmarkEnd w:id="5"/>
    </w:p>
    <w:p w14:paraId="14502E04" w14:textId="77777777" w:rsidR="00D82FD4" w:rsidRPr="00041B41" w:rsidRDefault="00D82FD4" w:rsidP="00D82FD4">
      <w:pPr>
        <w:spacing w:line="360" w:lineRule="auto"/>
        <w:ind w:firstLineChars="200" w:firstLine="460"/>
        <w:rPr>
          <w:rFonts w:ascii="Lucida Console" w:hAnsi="Lucida Console"/>
          <w:sz w:val="23"/>
          <w:szCs w:val="23"/>
        </w:rPr>
      </w:pPr>
      <w:r w:rsidRPr="00041B41">
        <w:rPr>
          <w:rFonts w:ascii="Lucida Console" w:hAnsi="Lucida Console"/>
          <w:sz w:val="23"/>
          <w:szCs w:val="23"/>
        </w:rPr>
        <w:t>我们选用天池智能制造质量预测数据集，</w:t>
      </w:r>
      <w:r w:rsidRPr="00041B41">
        <w:rPr>
          <w:rFonts w:ascii="Lucida Console" w:hAnsi="Lucida Console"/>
          <w:sz w:val="23"/>
          <w:szCs w:val="23"/>
        </w:rPr>
        <w:t xml:space="preserve"> </w:t>
      </w:r>
      <w:r w:rsidRPr="00041B41">
        <w:rPr>
          <w:rFonts w:ascii="Lucida Console" w:hAnsi="Lucida Console"/>
          <w:sz w:val="23"/>
          <w:szCs w:val="23"/>
        </w:rPr>
        <w:t>本次大作业所用的所有</w:t>
      </w:r>
      <w:proofErr w:type="gramStart"/>
      <w:r w:rsidRPr="00041B41">
        <w:rPr>
          <w:rFonts w:ascii="Lucida Console" w:hAnsi="Lucida Console"/>
          <w:sz w:val="23"/>
          <w:szCs w:val="23"/>
        </w:rPr>
        <w:t>数据集均在</w:t>
      </w:r>
      <w:proofErr w:type="spellStart"/>
      <w:proofErr w:type="gramEnd"/>
      <w:r w:rsidRPr="00041B41">
        <w:rPr>
          <w:rFonts w:ascii="Lucida Console" w:hAnsi="Lucida Console"/>
          <w:sz w:val="23"/>
          <w:szCs w:val="23"/>
        </w:rPr>
        <w:t>DataSet</w:t>
      </w:r>
      <w:proofErr w:type="spellEnd"/>
      <w:r w:rsidRPr="00041B41">
        <w:rPr>
          <w:rFonts w:ascii="Lucida Console" w:hAnsi="Lucida Console"/>
          <w:sz w:val="23"/>
          <w:szCs w:val="23"/>
        </w:rPr>
        <w:t>文件夹中，这里做一点说明：</w:t>
      </w:r>
    </w:p>
    <w:p w14:paraId="4E519F4C" w14:textId="50832827" w:rsidR="00D82FD4" w:rsidRPr="00041B41" w:rsidRDefault="00D82FD4" w:rsidP="00D82FD4">
      <w:pPr>
        <w:spacing w:line="360" w:lineRule="auto"/>
        <w:ind w:firstLineChars="200" w:firstLine="460"/>
        <w:rPr>
          <w:rFonts w:ascii="Lucida Console" w:hAnsi="Lucida Console"/>
          <w:sz w:val="23"/>
          <w:szCs w:val="23"/>
        </w:rPr>
      </w:pPr>
      <w:r w:rsidRPr="00041B41">
        <w:rPr>
          <w:rFonts w:ascii="Lucida Console" w:hAnsi="Lucida Console"/>
          <w:sz w:val="23"/>
          <w:szCs w:val="23"/>
        </w:rPr>
        <w:t>训练集</w:t>
      </w:r>
      <w:r w:rsidRPr="00041B41">
        <w:rPr>
          <w:rFonts w:ascii="Lucida Console" w:hAnsi="Lucida Console"/>
          <w:sz w:val="23"/>
          <w:szCs w:val="23"/>
        </w:rPr>
        <w:t>.xlsx</w:t>
      </w:r>
      <w:r w:rsidRPr="00041B41">
        <w:rPr>
          <w:rFonts w:ascii="Lucida Console" w:hAnsi="Lucida Console"/>
          <w:sz w:val="23"/>
          <w:szCs w:val="23"/>
        </w:rPr>
        <w:t>：共</w:t>
      </w:r>
      <w:r w:rsidRPr="00041B41">
        <w:rPr>
          <w:rFonts w:ascii="Lucida Console" w:hAnsi="Lucida Console"/>
          <w:sz w:val="23"/>
          <w:szCs w:val="23"/>
        </w:rPr>
        <w:t>5954</w:t>
      </w:r>
      <w:r w:rsidRPr="00041B41">
        <w:rPr>
          <w:rFonts w:ascii="Lucida Console" w:hAnsi="Lucida Console"/>
          <w:sz w:val="23"/>
          <w:szCs w:val="23"/>
        </w:rPr>
        <w:t>列，</w:t>
      </w:r>
      <w:r w:rsidRPr="00041B41">
        <w:rPr>
          <w:rFonts w:ascii="Lucida Console" w:hAnsi="Lucida Console"/>
          <w:sz w:val="23"/>
          <w:szCs w:val="23"/>
        </w:rPr>
        <w:t>80</w:t>
      </w:r>
      <w:r w:rsidR="004A7945" w:rsidRPr="00041B41">
        <w:rPr>
          <w:rFonts w:ascii="Lucida Console" w:hAnsi="Lucida Console"/>
          <w:sz w:val="23"/>
          <w:szCs w:val="23"/>
        </w:rPr>
        <w:t>1</w:t>
      </w:r>
      <w:r w:rsidRPr="00041B41">
        <w:rPr>
          <w:rFonts w:ascii="Lucida Console" w:hAnsi="Lucida Console"/>
          <w:sz w:val="23"/>
          <w:szCs w:val="23"/>
        </w:rPr>
        <w:t>行；</w:t>
      </w:r>
    </w:p>
    <w:p w14:paraId="30F06A04" w14:textId="1DCE4D7C" w:rsidR="00D82FD4" w:rsidRPr="00041B41" w:rsidRDefault="00D82FD4" w:rsidP="00D82FD4">
      <w:pPr>
        <w:spacing w:line="360" w:lineRule="auto"/>
        <w:ind w:firstLineChars="200" w:firstLine="460"/>
        <w:rPr>
          <w:rFonts w:ascii="Lucida Console" w:hAnsi="Lucida Console"/>
          <w:sz w:val="23"/>
          <w:szCs w:val="23"/>
        </w:rPr>
      </w:pPr>
      <w:r w:rsidRPr="00041B41">
        <w:rPr>
          <w:rFonts w:ascii="Lucida Console" w:hAnsi="Lucida Console"/>
          <w:sz w:val="23"/>
          <w:szCs w:val="23"/>
        </w:rPr>
        <w:t>测试集</w:t>
      </w:r>
      <w:r w:rsidRPr="00041B41">
        <w:rPr>
          <w:rFonts w:ascii="Lucida Console" w:hAnsi="Lucida Console"/>
          <w:sz w:val="23"/>
          <w:szCs w:val="23"/>
        </w:rPr>
        <w:t>A.xlsx</w:t>
      </w:r>
      <w:r w:rsidRPr="00041B41">
        <w:rPr>
          <w:rFonts w:ascii="Lucida Console" w:hAnsi="Lucida Console"/>
          <w:sz w:val="23"/>
          <w:szCs w:val="23"/>
        </w:rPr>
        <w:t>：共</w:t>
      </w:r>
      <w:r w:rsidRPr="00041B41">
        <w:rPr>
          <w:rFonts w:ascii="Lucida Console" w:hAnsi="Lucida Console"/>
          <w:sz w:val="23"/>
          <w:szCs w:val="23"/>
        </w:rPr>
        <w:t>5953</w:t>
      </w:r>
      <w:r w:rsidRPr="00041B41">
        <w:rPr>
          <w:rFonts w:ascii="Lucida Console" w:hAnsi="Lucida Console"/>
          <w:sz w:val="23"/>
          <w:szCs w:val="23"/>
        </w:rPr>
        <w:t>列，</w:t>
      </w:r>
      <w:r w:rsidRPr="00041B41">
        <w:rPr>
          <w:rFonts w:ascii="Lucida Console" w:hAnsi="Lucida Console"/>
          <w:sz w:val="23"/>
          <w:szCs w:val="23"/>
        </w:rPr>
        <w:t>30</w:t>
      </w:r>
      <w:r w:rsidR="004A7945" w:rsidRPr="00041B41">
        <w:rPr>
          <w:rFonts w:ascii="Lucida Console" w:hAnsi="Lucida Console"/>
          <w:sz w:val="23"/>
          <w:szCs w:val="23"/>
        </w:rPr>
        <w:t>1</w:t>
      </w:r>
      <w:r w:rsidRPr="00041B41">
        <w:rPr>
          <w:rFonts w:ascii="Lucida Console" w:hAnsi="Lucida Console"/>
          <w:sz w:val="23"/>
          <w:szCs w:val="23"/>
        </w:rPr>
        <w:t>行；</w:t>
      </w:r>
    </w:p>
    <w:p w14:paraId="184D0F8F" w14:textId="4BFF7456" w:rsidR="00D82FD4" w:rsidRPr="00041B41" w:rsidRDefault="00D82FD4" w:rsidP="00D82FD4">
      <w:pPr>
        <w:spacing w:line="360" w:lineRule="auto"/>
        <w:ind w:firstLineChars="200" w:firstLine="460"/>
        <w:rPr>
          <w:rFonts w:ascii="Lucida Console" w:hAnsi="Lucida Console"/>
          <w:sz w:val="23"/>
          <w:szCs w:val="23"/>
        </w:rPr>
      </w:pPr>
      <w:r w:rsidRPr="00041B41">
        <w:rPr>
          <w:rFonts w:ascii="Lucida Console" w:hAnsi="Lucida Console"/>
          <w:sz w:val="23"/>
          <w:szCs w:val="23"/>
        </w:rPr>
        <w:t>测试集</w:t>
      </w:r>
      <w:r w:rsidRPr="00041B41">
        <w:rPr>
          <w:rFonts w:ascii="Lucida Console" w:hAnsi="Lucida Console"/>
          <w:sz w:val="23"/>
          <w:szCs w:val="23"/>
        </w:rPr>
        <w:t>B.xlsx</w:t>
      </w:r>
      <w:r w:rsidRPr="00041B41">
        <w:rPr>
          <w:rFonts w:ascii="Lucida Console" w:hAnsi="Lucida Console"/>
          <w:sz w:val="23"/>
          <w:szCs w:val="23"/>
        </w:rPr>
        <w:t>：本次大作业中未使用；</w:t>
      </w:r>
    </w:p>
    <w:p w14:paraId="4A3B00F3" w14:textId="7E2AC540" w:rsidR="00D82FD4" w:rsidRPr="00041B41" w:rsidRDefault="00D82FD4" w:rsidP="00D82FD4">
      <w:pPr>
        <w:spacing w:line="360" w:lineRule="auto"/>
        <w:ind w:firstLineChars="200" w:firstLine="460"/>
        <w:rPr>
          <w:rFonts w:ascii="Lucida Console" w:hAnsi="Lucida Console"/>
          <w:sz w:val="23"/>
          <w:szCs w:val="23"/>
        </w:rPr>
      </w:pPr>
      <w:r w:rsidRPr="00041B41">
        <w:rPr>
          <w:rFonts w:ascii="Lucida Console" w:hAnsi="Lucida Console"/>
          <w:sz w:val="23"/>
          <w:szCs w:val="23"/>
        </w:rPr>
        <w:t>测试集</w:t>
      </w:r>
      <w:r w:rsidRPr="00041B41">
        <w:rPr>
          <w:rFonts w:ascii="Lucida Console" w:hAnsi="Lucida Console"/>
          <w:sz w:val="23"/>
          <w:szCs w:val="23"/>
        </w:rPr>
        <w:t>A_</w:t>
      </w:r>
      <w:r w:rsidRPr="00041B41">
        <w:rPr>
          <w:rFonts w:ascii="Lucida Console" w:hAnsi="Lucida Console"/>
          <w:sz w:val="23"/>
          <w:szCs w:val="23"/>
        </w:rPr>
        <w:t>答案</w:t>
      </w:r>
      <w:r w:rsidRPr="00041B41">
        <w:rPr>
          <w:rFonts w:ascii="Lucida Console" w:hAnsi="Lucida Console"/>
          <w:sz w:val="23"/>
          <w:szCs w:val="23"/>
        </w:rPr>
        <w:t>.csv</w:t>
      </w:r>
      <w:r w:rsidRPr="00041B41">
        <w:rPr>
          <w:rFonts w:ascii="Lucida Console" w:hAnsi="Lucida Console"/>
          <w:sz w:val="23"/>
          <w:szCs w:val="23"/>
        </w:rPr>
        <w:t>：官方提供的测试集</w:t>
      </w:r>
      <w:r w:rsidRPr="00041B41">
        <w:rPr>
          <w:rFonts w:ascii="Lucida Console" w:hAnsi="Lucida Console"/>
          <w:sz w:val="23"/>
          <w:szCs w:val="23"/>
        </w:rPr>
        <w:t>A</w:t>
      </w:r>
      <w:r w:rsidRPr="00041B41">
        <w:rPr>
          <w:rFonts w:ascii="Lucida Console" w:hAnsi="Lucida Console"/>
          <w:sz w:val="23"/>
          <w:szCs w:val="23"/>
        </w:rPr>
        <w:t>的答案；</w:t>
      </w:r>
    </w:p>
    <w:p w14:paraId="2205582D" w14:textId="20DDB6A9" w:rsidR="00D82FD4" w:rsidRPr="00041B41" w:rsidRDefault="00D82FD4" w:rsidP="00D82FD4">
      <w:pPr>
        <w:spacing w:line="360" w:lineRule="auto"/>
        <w:ind w:firstLineChars="200" w:firstLine="460"/>
        <w:rPr>
          <w:rFonts w:ascii="Lucida Console" w:hAnsi="Lucida Console"/>
          <w:sz w:val="23"/>
          <w:szCs w:val="23"/>
        </w:rPr>
      </w:pPr>
      <w:r w:rsidRPr="00041B41">
        <w:rPr>
          <w:rFonts w:ascii="Lucida Console" w:hAnsi="Lucida Console"/>
          <w:sz w:val="23"/>
          <w:szCs w:val="23"/>
        </w:rPr>
        <w:t>train</w:t>
      </w:r>
      <w:r w:rsidRPr="00041B41">
        <w:rPr>
          <w:rFonts w:ascii="Lucida Console" w:hAnsi="Lucida Console"/>
          <w:sz w:val="23"/>
          <w:szCs w:val="23"/>
        </w:rPr>
        <w:t>：经过数据处理后得到的训练集，用于后续</w:t>
      </w:r>
      <w:r w:rsidR="004A7945" w:rsidRPr="00041B41">
        <w:rPr>
          <w:rFonts w:ascii="Lucida Console" w:hAnsi="Lucida Console"/>
          <w:sz w:val="23"/>
          <w:szCs w:val="23"/>
        </w:rPr>
        <w:t>的模型训练；</w:t>
      </w:r>
    </w:p>
    <w:p w14:paraId="64C74B82" w14:textId="4EC52463" w:rsidR="004A7945" w:rsidRPr="00041B41" w:rsidRDefault="004A7945" w:rsidP="00D82FD4">
      <w:pPr>
        <w:spacing w:line="360" w:lineRule="auto"/>
        <w:ind w:firstLineChars="200" w:firstLine="460"/>
        <w:rPr>
          <w:rFonts w:ascii="Lucida Console" w:hAnsi="Lucida Console"/>
          <w:sz w:val="23"/>
          <w:szCs w:val="23"/>
        </w:rPr>
      </w:pPr>
      <w:proofErr w:type="spellStart"/>
      <w:r w:rsidRPr="00041B41">
        <w:rPr>
          <w:rFonts w:ascii="Lucida Console" w:hAnsi="Lucida Console"/>
          <w:sz w:val="23"/>
          <w:szCs w:val="23"/>
        </w:rPr>
        <w:t>testa</w:t>
      </w:r>
      <w:proofErr w:type="spellEnd"/>
      <w:r w:rsidRPr="00041B41">
        <w:rPr>
          <w:rFonts w:ascii="Lucida Console" w:hAnsi="Lucida Console"/>
          <w:sz w:val="23"/>
          <w:szCs w:val="23"/>
        </w:rPr>
        <w:t>：经过数据处理后得到的测试集</w:t>
      </w:r>
      <w:r w:rsidRPr="00041B41">
        <w:rPr>
          <w:rFonts w:ascii="Lucida Console" w:hAnsi="Lucida Console"/>
          <w:sz w:val="23"/>
          <w:szCs w:val="23"/>
        </w:rPr>
        <w:t>a</w:t>
      </w:r>
      <w:r w:rsidRPr="00041B41">
        <w:rPr>
          <w:rFonts w:ascii="Lucida Console" w:hAnsi="Lucida Console"/>
          <w:sz w:val="23"/>
          <w:szCs w:val="23"/>
        </w:rPr>
        <w:t>，用于后续的模型训练；</w:t>
      </w:r>
    </w:p>
    <w:p w14:paraId="4ECD7806" w14:textId="5D6ECAC4" w:rsidR="005D6539" w:rsidRPr="00041B41" w:rsidRDefault="005D6539" w:rsidP="00D82FD4">
      <w:pPr>
        <w:spacing w:line="360" w:lineRule="auto"/>
        <w:ind w:firstLineChars="200" w:firstLine="460"/>
        <w:rPr>
          <w:rFonts w:ascii="Lucida Console" w:hAnsi="Lucida Console"/>
          <w:sz w:val="23"/>
          <w:szCs w:val="23"/>
        </w:rPr>
      </w:pPr>
      <w:r w:rsidRPr="00041B41">
        <w:rPr>
          <w:rFonts w:ascii="Lucida Console" w:hAnsi="Lucida Console"/>
          <w:sz w:val="23"/>
          <w:szCs w:val="23"/>
        </w:rPr>
        <w:t>训练集中共有</w:t>
      </w:r>
      <w:r w:rsidRPr="00041B41">
        <w:rPr>
          <w:rFonts w:ascii="Lucida Console" w:hAnsi="Lucida Console"/>
          <w:sz w:val="23"/>
          <w:szCs w:val="23"/>
        </w:rPr>
        <w:t>800</w:t>
      </w:r>
      <w:r w:rsidRPr="00041B41">
        <w:rPr>
          <w:rFonts w:ascii="Lucida Console" w:hAnsi="Lucida Console"/>
          <w:sz w:val="23"/>
          <w:szCs w:val="23"/>
        </w:rPr>
        <w:t>条样本数据，</w:t>
      </w:r>
      <w:r w:rsidR="00D82FD4" w:rsidRPr="00041B41">
        <w:rPr>
          <w:rFonts w:ascii="Lucida Console" w:hAnsi="Lucida Console"/>
          <w:sz w:val="23"/>
          <w:szCs w:val="23"/>
        </w:rPr>
        <w:t>每条数据包含</w:t>
      </w:r>
      <w:r w:rsidRPr="00041B41">
        <w:rPr>
          <w:rFonts w:ascii="Lucida Console" w:hAnsi="Lucida Console"/>
          <w:sz w:val="23"/>
          <w:szCs w:val="23"/>
        </w:rPr>
        <w:t>5954</w:t>
      </w:r>
      <w:r w:rsidR="00D82FD4" w:rsidRPr="00041B41">
        <w:rPr>
          <w:rFonts w:ascii="Lucida Console" w:hAnsi="Lucida Console"/>
          <w:sz w:val="23"/>
          <w:szCs w:val="23"/>
        </w:rPr>
        <w:t>列字段。第一个字段为</w:t>
      </w:r>
      <w:r w:rsidR="00D82FD4" w:rsidRPr="00041B41">
        <w:rPr>
          <w:rFonts w:ascii="Lucida Console" w:hAnsi="Lucida Console"/>
          <w:sz w:val="23"/>
          <w:szCs w:val="23"/>
        </w:rPr>
        <w:t>ID</w:t>
      </w:r>
      <w:r w:rsidR="00D82FD4" w:rsidRPr="00041B41">
        <w:rPr>
          <w:rFonts w:ascii="Lucida Console" w:hAnsi="Lucida Console"/>
          <w:sz w:val="23"/>
          <w:szCs w:val="23"/>
        </w:rPr>
        <w:t>号码</w:t>
      </w:r>
      <w:r w:rsidRPr="00041B41">
        <w:rPr>
          <w:rFonts w:ascii="Lucida Console" w:hAnsi="Lucida Console"/>
          <w:sz w:val="23"/>
          <w:szCs w:val="23"/>
        </w:rPr>
        <w:t>，</w:t>
      </w:r>
      <w:r w:rsidR="00D82FD4" w:rsidRPr="00041B41">
        <w:rPr>
          <w:rFonts w:ascii="Lucida Console" w:hAnsi="Lucida Console"/>
          <w:sz w:val="23"/>
          <w:szCs w:val="23"/>
        </w:rPr>
        <w:t>最后</w:t>
      </w:r>
      <w:proofErr w:type="gramStart"/>
      <w:r w:rsidR="00D82FD4" w:rsidRPr="00041B41">
        <w:rPr>
          <w:rFonts w:ascii="Lucida Console" w:hAnsi="Lucida Console"/>
          <w:sz w:val="23"/>
          <w:szCs w:val="23"/>
        </w:rPr>
        <w:t>一</w:t>
      </w:r>
      <w:proofErr w:type="gramEnd"/>
      <w:r w:rsidR="00D82FD4" w:rsidRPr="00041B41">
        <w:rPr>
          <w:rFonts w:ascii="Lucida Console" w:hAnsi="Lucida Console"/>
          <w:sz w:val="23"/>
          <w:szCs w:val="23"/>
        </w:rPr>
        <w:t>列为要预测的值</w:t>
      </w:r>
      <w:r w:rsidR="00D82FD4" w:rsidRPr="00041B41">
        <w:rPr>
          <w:rFonts w:ascii="Lucida Console" w:hAnsi="Lucida Console"/>
          <w:sz w:val="23"/>
          <w:szCs w:val="23"/>
        </w:rPr>
        <w:t>Y</w:t>
      </w:r>
      <w:r w:rsidR="00D82FD4" w:rsidRPr="00041B41">
        <w:rPr>
          <w:rFonts w:ascii="Lucida Console" w:hAnsi="Lucida Console"/>
          <w:sz w:val="23"/>
          <w:szCs w:val="23"/>
        </w:rPr>
        <w:t>。其余的</w:t>
      </w:r>
      <w:r w:rsidRPr="00041B41">
        <w:rPr>
          <w:rFonts w:ascii="Lucida Console" w:hAnsi="Lucida Console"/>
          <w:sz w:val="23"/>
          <w:szCs w:val="23"/>
        </w:rPr>
        <w:t>5952</w:t>
      </w:r>
      <w:r w:rsidRPr="00041B41">
        <w:rPr>
          <w:rFonts w:ascii="Lucida Console" w:hAnsi="Lucida Console"/>
          <w:sz w:val="23"/>
          <w:szCs w:val="23"/>
        </w:rPr>
        <w:t>列</w:t>
      </w:r>
      <w:r w:rsidR="00D82FD4" w:rsidRPr="00041B41">
        <w:rPr>
          <w:rFonts w:ascii="Lucida Console" w:hAnsi="Lucida Console"/>
          <w:sz w:val="23"/>
          <w:szCs w:val="23"/>
        </w:rPr>
        <w:t>数据为用于预测</w:t>
      </w:r>
      <w:r w:rsidR="00D82FD4" w:rsidRPr="00041B41">
        <w:rPr>
          <w:rFonts w:ascii="Lucida Console" w:hAnsi="Lucida Console"/>
          <w:sz w:val="23"/>
          <w:szCs w:val="23"/>
        </w:rPr>
        <w:t>Y</w:t>
      </w:r>
      <w:r w:rsidR="00D82FD4" w:rsidRPr="00041B41">
        <w:rPr>
          <w:rFonts w:ascii="Lucida Console" w:hAnsi="Lucida Console"/>
          <w:sz w:val="23"/>
          <w:szCs w:val="23"/>
        </w:rPr>
        <w:t>的变量</w:t>
      </w:r>
      <w:r w:rsidR="00D82FD4" w:rsidRPr="00041B41">
        <w:rPr>
          <w:rFonts w:ascii="Lucida Console" w:hAnsi="Lucida Console"/>
          <w:sz w:val="23"/>
          <w:szCs w:val="23"/>
        </w:rPr>
        <w:t>X</w:t>
      </w:r>
      <w:r w:rsidR="00D82FD4" w:rsidRPr="00041B41">
        <w:rPr>
          <w:rFonts w:ascii="Lucida Console" w:hAnsi="Lucida Console"/>
          <w:sz w:val="23"/>
          <w:szCs w:val="23"/>
        </w:rPr>
        <w:t>。这些变量一共由多道工序组成，字段的名字可以区分不同的工序，例如</w:t>
      </w:r>
      <w:r w:rsidR="00D82FD4" w:rsidRPr="00041B41">
        <w:rPr>
          <w:rFonts w:ascii="Lucida Console" w:hAnsi="Lucida Console"/>
          <w:sz w:val="23"/>
          <w:szCs w:val="23"/>
        </w:rPr>
        <w:t xml:space="preserve"> 210X1, 210X2</w:t>
      </w:r>
      <w:r w:rsidR="00D82FD4" w:rsidRPr="00041B41">
        <w:rPr>
          <w:rFonts w:ascii="Lucida Console" w:hAnsi="Lucida Console"/>
          <w:sz w:val="23"/>
          <w:szCs w:val="23"/>
        </w:rPr>
        <w:t>。</w:t>
      </w:r>
      <w:r w:rsidR="00D82FD4" w:rsidRPr="00041B41">
        <w:rPr>
          <w:rFonts w:ascii="Lucida Console" w:hAnsi="Lucida Console"/>
          <w:sz w:val="23"/>
          <w:szCs w:val="23"/>
        </w:rPr>
        <w:t>300X1,300X2</w:t>
      </w:r>
      <w:r w:rsidRPr="00041B41">
        <w:rPr>
          <w:rFonts w:ascii="Lucida Console" w:hAnsi="Lucida Console"/>
          <w:sz w:val="23"/>
          <w:szCs w:val="23"/>
        </w:rPr>
        <w:t>（即标题行）</w:t>
      </w:r>
      <w:r w:rsidR="00D82FD4" w:rsidRPr="00041B41">
        <w:rPr>
          <w:rFonts w:ascii="Lucida Console" w:hAnsi="Lucida Console"/>
          <w:sz w:val="23"/>
          <w:szCs w:val="23"/>
        </w:rPr>
        <w:t>。字段中的</w:t>
      </w:r>
      <w:r w:rsidR="00D82FD4" w:rsidRPr="00041B41">
        <w:rPr>
          <w:rFonts w:ascii="Lucida Console" w:hAnsi="Lucida Console"/>
          <w:sz w:val="23"/>
          <w:szCs w:val="23"/>
        </w:rPr>
        <w:t>TOOL_ID</w:t>
      </w:r>
      <w:r w:rsidR="00D82FD4" w:rsidRPr="00041B41">
        <w:rPr>
          <w:rFonts w:ascii="Lucida Console" w:hAnsi="Lucida Console"/>
          <w:sz w:val="23"/>
          <w:szCs w:val="23"/>
        </w:rPr>
        <w:t>或者</w:t>
      </w:r>
      <w:r w:rsidR="00D82FD4" w:rsidRPr="00041B41">
        <w:rPr>
          <w:rFonts w:ascii="Lucida Console" w:hAnsi="Lucida Console"/>
          <w:sz w:val="23"/>
          <w:szCs w:val="23"/>
        </w:rPr>
        <w:t>Tool</w:t>
      </w:r>
      <w:r w:rsidR="00D82FD4" w:rsidRPr="00041B41">
        <w:rPr>
          <w:rFonts w:ascii="Lucida Console" w:hAnsi="Lucida Console"/>
          <w:sz w:val="23"/>
          <w:szCs w:val="23"/>
        </w:rPr>
        <w:t>为每道工序使用的机台</w:t>
      </w:r>
      <w:r w:rsidRPr="00041B41">
        <w:rPr>
          <w:rFonts w:ascii="Lucida Console" w:hAnsi="Lucida Console"/>
          <w:sz w:val="23"/>
          <w:szCs w:val="23"/>
        </w:rPr>
        <w:t>。</w:t>
      </w:r>
    </w:p>
    <w:p w14:paraId="250D9533" w14:textId="1020571C" w:rsidR="005D6539" w:rsidRPr="00041B41" w:rsidRDefault="005D6539" w:rsidP="00D82FD4">
      <w:pPr>
        <w:spacing w:line="360" w:lineRule="auto"/>
        <w:ind w:firstLineChars="200" w:firstLine="460"/>
        <w:rPr>
          <w:rFonts w:ascii="Lucida Console" w:hAnsi="Lucida Console"/>
          <w:sz w:val="23"/>
          <w:szCs w:val="23"/>
        </w:rPr>
      </w:pPr>
      <w:r w:rsidRPr="00041B41">
        <w:rPr>
          <w:rFonts w:ascii="Lucida Console" w:hAnsi="Lucida Console"/>
          <w:sz w:val="23"/>
          <w:szCs w:val="23"/>
        </w:rPr>
        <w:t>测试集</w:t>
      </w:r>
      <w:r w:rsidRPr="00041B41">
        <w:rPr>
          <w:rFonts w:ascii="Lucida Console" w:hAnsi="Lucida Console"/>
          <w:sz w:val="23"/>
          <w:szCs w:val="23"/>
        </w:rPr>
        <w:t>A</w:t>
      </w:r>
      <w:r w:rsidRPr="00041B41">
        <w:rPr>
          <w:rFonts w:ascii="Lucida Console" w:hAnsi="Lucida Console"/>
          <w:sz w:val="23"/>
          <w:szCs w:val="23"/>
        </w:rPr>
        <w:t>中共有</w:t>
      </w:r>
      <w:r w:rsidRPr="00041B41">
        <w:rPr>
          <w:rFonts w:ascii="Lucida Console" w:hAnsi="Lucida Console"/>
          <w:sz w:val="23"/>
          <w:szCs w:val="23"/>
        </w:rPr>
        <w:t>300</w:t>
      </w:r>
      <w:r w:rsidRPr="00041B41">
        <w:rPr>
          <w:rFonts w:ascii="Lucida Console" w:hAnsi="Lucida Console"/>
          <w:sz w:val="23"/>
          <w:szCs w:val="23"/>
        </w:rPr>
        <w:t>条样本数据，每条数据包含的字段数与训练集相同，但是缺少最后一列的</w:t>
      </w:r>
      <w:r w:rsidRPr="00041B41">
        <w:rPr>
          <w:rFonts w:ascii="Lucida Console" w:hAnsi="Lucida Console"/>
          <w:sz w:val="23"/>
          <w:szCs w:val="23"/>
        </w:rPr>
        <w:t>Y</w:t>
      </w:r>
      <w:r w:rsidRPr="00041B41">
        <w:rPr>
          <w:rFonts w:ascii="Lucida Console" w:hAnsi="Lucida Console"/>
          <w:sz w:val="23"/>
          <w:szCs w:val="23"/>
        </w:rPr>
        <w:t>值。</w:t>
      </w:r>
    </w:p>
    <w:p w14:paraId="686429C1" w14:textId="2D5244D4" w:rsidR="005D6539" w:rsidRPr="00041B41" w:rsidRDefault="005D6539" w:rsidP="00D82FD4">
      <w:pPr>
        <w:spacing w:line="360" w:lineRule="auto"/>
        <w:ind w:firstLineChars="200" w:firstLine="460"/>
        <w:rPr>
          <w:rFonts w:ascii="Lucida Console" w:hAnsi="Lucida Console"/>
          <w:sz w:val="23"/>
          <w:szCs w:val="23"/>
        </w:rPr>
      </w:pPr>
      <w:r w:rsidRPr="00041B41">
        <w:rPr>
          <w:rFonts w:ascii="Lucida Console" w:hAnsi="Lucida Console"/>
          <w:sz w:val="23"/>
          <w:szCs w:val="23"/>
        </w:rPr>
        <w:t>下面是对训练集数据处理的介绍</w:t>
      </w:r>
      <w:r w:rsidR="002A7E48" w:rsidRPr="00041B41">
        <w:rPr>
          <w:rFonts w:ascii="Lucida Console" w:hAnsi="Lucida Console"/>
          <w:sz w:val="23"/>
          <w:szCs w:val="23"/>
        </w:rPr>
        <w:t>（数据处理的所有源代码均在</w:t>
      </w:r>
      <m:oMath>
        <m:r>
          <w:rPr>
            <w:rFonts w:ascii="Cambria Math" w:hAnsi="Cambria Math"/>
            <w:sz w:val="23"/>
            <w:szCs w:val="23"/>
          </w:rPr>
          <m:t>data_processing.ipynb</m:t>
        </m:r>
      </m:oMath>
      <w:r w:rsidR="002A7E48" w:rsidRPr="00041B41">
        <w:rPr>
          <w:rFonts w:ascii="Lucida Console" w:hAnsi="Lucida Console"/>
          <w:sz w:val="23"/>
          <w:szCs w:val="23"/>
        </w:rPr>
        <w:t>中）：</w:t>
      </w:r>
    </w:p>
    <w:p w14:paraId="36921B11" w14:textId="77777777" w:rsidR="002A7E48" w:rsidRPr="00041B41" w:rsidRDefault="005D6539" w:rsidP="002A7E48">
      <w:pPr>
        <w:pStyle w:val="a8"/>
        <w:numPr>
          <w:ilvl w:val="0"/>
          <w:numId w:val="17"/>
        </w:numPr>
        <w:spacing w:line="360" w:lineRule="auto"/>
        <w:ind w:firstLineChars="0"/>
        <w:rPr>
          <w:rFonts w:ascii="Lucida Console" w:hAnsi="Lucida Console"/>
          <w:b/>
          <w:bCs/>
          <w:sz w:val="23"/>
          <w:szCs w:val="23"/>
        </w:rPr>
      </w:pPr>
      <w:r w:rsidRPr="00041B41">
        <w:rPr>
          <w:rFonts w:ascii="Lucida Console" w:hAnsi="Lucida Console"/>
          <w:b/>
          <w:bCs/>
          <w:sz w:val="23"/>
          <w:szCs w:val="23"/>
        </w:rPr>
        <w:t>预处理</w:t>
      </w:r>
    </w:p>
    <w:p w14:paraId="6368776D" w14:textId="2D9A1D9C" w:rsidR="002A7E48" w:rsidRPr="00041B41" w:rsidRDefault="001363C9" w:rsidP="002A7E48">
      <w:pPr>
        <w:pStyle w:val="a8"/>
        <w:spacing w:line="360" w:lineRule="auto"/>
        <w:ind w:left="1180" w:firstLineChars="0" w:firstLine="0"/>
        <w:rPr>
          <w:rFonts w:ascii="Lucida Console" w:hAnsi="Lucida Console"/>
          <w:sz w:val="23"/>
          <w:szCs w:val="23"/>
        </w:rPr>
      </w:pPr>
      <w:r w:rsidRPr="00041B41">
        <w:rPr>
          <w:rFonts w:ascii="Lucida Console" w:hAnsi="Lucida Console"/>
          <w:sz w:val="23"/>
          <w:szCs w:val="23"/>
        </w:rPr>
        <w:t>导入外部库，</w:t>
      </w:r>
      <w:r w:rsidR="002A7E48" w:rsidRPr="00041B41">
        <w:rPr>
          <w:rFonts w:ascii="Lucida Console" w:hAnsi="Lucida Console"/>
          <w:sz w:val="23"/>
          <w:szCs w:val="23"/>
        </w:rPr>
        <w:t>导入训练集</w:t>
      </w:r>
      <w:r w:rsidR="002A7E48" w:rsidRPr="00041B41">
        <w:rPr>
          <w:rFonts w:ascii="Lucida Console" w:hAnsi="Lucida Console"/>
          <w:sz w:val="23"/>
          <w:szCs w:val="23"/>
        </w:rPr>
        <w:t>.xlsx</w:t>
      </w:r>
      <w:r w:rsidR="002A7E48" w:rsidRPr="00041B41">
        <w:rPr>
          <w:rFonts w:ascii="Lucida Console" w:hAnsi="Lucida Console"/>
          <w:sz w:val="23"/>
          <w:szCs w:val="23"/>
        </w:rPr>
        <w:t>为</w:t>
      </w:r>
      <w:r w:rsidR="002A7E48" w:rsidRPr="00041B41">
        <w:rPr>
          <w:rFonts w:ascii="Lucida Console" w:hAnsi="Lucida Console"/>
          <w:sz w:val="23"/>
          <w:szCs w:val="23"/>
        </w:rPr>
        <w:t>train(data)</w:t>
      </w:r>
      <w:r w:rsidR="002A7E48" w:rsidRPr="00041B41">
        <w:rPr>
          <w:rFonts w:ascii="Lucida Console" w:hAnsi="Lucida Console"/>
          <w:sz w:val="23"/>
          <w:szCs w:val="23"/>
        </w:rPr>
        <w:t>，导入测试集</w:t>
      </w:r>
      <w:r w:rsidR="002A7E48" w:rsidRPr="00041B41">
        <w:rPr>
          <w:rFonts w:ascii="Lucida Console" w:hAnsi="Lucida Console"/>
          <w:sz w:val="23"/>
          <w:szCs w:val="23"/>
        </w:rPr>
        <w:t>A</w:t>
      </w:r>
      <w:r w:rsidR="002A7E48" w:rsidRPr="00041B41">
        <w:rPr>
          <w:rFonts w:ascii="Lucida Console" w:hAnsi="Lucida Console"/>
          <w:sz w:val="23"/>
          <w:szCs w:val="23"/>
        </w:rPr>
        <w:t>为</w:t>
      </w:r>
      <w:proofErr w:type="spellStart"/>
      <w:r w:rsidR="002A7E48" w:rsidRPr="00041B41">
        <w:rPr>
          <w:rFonts w:ascii="Lucida Console" w:hAnsi="Lucida Console"/>
          <w:sz w:val="23"/>
          <w:szCs w:val="23"/>
        </w:rPr>
        <w:t>testa</w:t>
      </w:r>
      <w:proofErr w:type="spellEnd"/>
      <w:r w:rsidR="002A7E48" w:rsidRPr="00041B41">
        <w:rPr>
          <w:rFonts w:ascii="Lucida Console" w:hAnsi="Lucida Console"/>
          <w:sz w:val="23"/>
          <w:szCs w:val="23"/>
        </w:rPr>
        <w:t>(</w:t>
      </w:r>
      <w:proofErr w:type="spellStart"/>
      <w:r w:rsidR="002A7E48" w:rsidRPr="00041B41">
        <w:rPr>
          <w:rFonts w:ascii="Lucida Console" w:hAnsi="Lucida Console"/>
          <w:sz w:val="23"/>
          <w:szCs w:val="23"/>
        </w:rPr>
        <w:t>data_a</w:t>
      </w:r>
      <w:proofErr w:type="spellEnd"/>
      <w:r w:rsidR="002A7E48" w:rsidRPr="00041B41">
        <w:rPr>
          <w:rFonts w:ascii="Lucida Console" w:hAnsi="Lucida Console"/>
          <w:sz w:val="23"/>
          <w:szCs w:val="23"/>
        </w:rPr>
        <w:t>)</w:t>
      </w:r>
      <w:r w:rsidR="002A7E48" w:rsidRPr="00041B41">
        <w:rPr>
          <w:rFonts w:ascii="Lucida Console" w:hAnsi="Lucida Console"/>
          <w:sz w:val="23"/>
          <w:szCs w:val="23"/>
        </w:rPr>
        <w:t>；</w:t>
      </w:r>
    </w:p>
    <w:p w14:paraId="10C804D5" w14:textId="20DAF6FB" w:rsidR="001363C9" w:rsidRPr="00041B41" w:rsidRDefault="001363C9" w:rsidP="001F1966">
      <w:pPr>
        <w:pStyle w:val="a8"/>
        <w:spacing w:line="360" w:lineRule="auto"/>
        <w:ind w:left="1180" w:firstLineChars="0" w:firstLine="0"/>
        <w:jc w:val="center"/>
        <w:rPr>
          <w:rFonts w:ascii="Lucida Console" w:hAnsi="Lucida Console"/>
          <w:sz w:val="23"/>
          <w:szCs w:val="23"/>
        </w:rPr>
      </w:pPr>
      <w:r w:rsidRPr="00041B41">
        <w:rPr>
          <w:rFonts w:ascii="Lucida Console" w:hAnsi="Lucida Console"/>
          <w:noProof/>
          <w:sz w:val="23"/>
          <w:szCs w:val="23"/>
        </w:rPr>
        <w:lastRenderedPageBreak/>
        <w:drawing>
          <wp:inline distT="0" distB="0" distL="0" distR="0" wp14:anchorId="0B41B1BC" wp14:editId="36ED064A">
            <wp:extent cx="3758760" cy="2456815"/>
            <wp:effectExtent l="0" t="0" r="0" b="635"/>
            <wp:docPr id="12995847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584723" name=""/>
                    <pic:cNvPicPr/>
                  </pic:nvPicPr>
                  <pic:blipFill>
                    <a:blip r:embed="rId11"/>
                    <a:stretch>
                      <a:fillRect/>
                    </a:stretch>
                  </pic:blipFill>
                  <pic:spPr>
                    <a:xfrm>
                      <a:off x="0" y="0"/>
                      <a:ext cx="3763013" cy="2459595"/>
                    </a:xfrm>
                    <a:prstGeom prst="rect">
                      <a:avLst/>
                    </a:prstGeom>
                  </pic:spPr>
                </pic:pic>
              </a:graphicData>
            </a:graphic>
          </wp:inline>
        </w:drawing>
      </w:r>
    </w:p>
    <w:p w14:paraId="06A55E6B" w14:textId="6A613D20" w:rsidR="005D6539" w:rsidRPr="00041B41" w:rsidRDefault="005D6539" w:rsidP="005D6539">
      <w:pPr>
        <w:pStyle w:val="a8"/>
        <w:numPr>
          <w:ilvl w:val="0"/>
          <w:numId w:val="17"/>
        </w:numPr>
        <w:spacing w:line="360" w:lineRule="auto"/>
        <w:ind w:firstLineChars="0"/>
        <w:rPr>
          <w:rFonts w:ascii="Lucida Console" w:hAnsi="Lucida Console"/>
          <w:b/>
          <w:bCs/>
          <w:sz w:val="23"/>
          <w:szCs w:val="23"/>
        </w:rPr>
      </w:pPr>
      <w:r w:rsidRPr="00041B41">
        <w:rPr>
          <w:rFonts w:ascii="Lucida Console" w:hAnsi="Lucida Console"/>
          <w:b/>
          <w:bCs/>
          <w:sz w:val="23"/>
          <w:szCs w:val="23"/>
        </w:rPr>
        <w:t>类型转换</w:t>
      </w:r>
    </w:p>
    <w:p w14:paraId="4D0F15A7" w14:textId="2809E894" w:rsidR="002A7E48" w:rsidRPr="00041B41" w:rsidRDefault="0048308B" w:rsidP="002A7E48">
      <w:pPr>
        <w:pStyle w:val="a8"/>
        <w:spacing w:line="360" w:lineRule="auto"/>
        <w:ind w:left="1180" w:firstLineChars="0" w:firstLine="0"/>
        <w:rPr>
          <w:rFonts w:ascii="Lucida Console" w:hAnsi="Lucida Console"/>
          <w:sz w:val="23"/>
          <w:szCs w:val="23"/>
        </w:rPr>
      </w:pPr>
      <w:r w:rsidRPr="00041B41">
        <w:rPr>
          <w:rFonts w:ascii="Lucida Console" w:hAnsi="Lucida Console"/>
          <w:sz w:val="23"/>
          <w:szCs w:val="23"/>
        </w:rPr>
        <w:t>我们借助</w:t>
      </w:r>
      <m:oMath>
        <m:r>
          <w:rPr>
            <w:rFonts w:ascii="Cambria Math" w:hAnsi="Cambria Math"/>
            <w:sz w:val="23"/>
            <w:szCs w:val="23"/>
          </w:rPr>
          <m:t>sklearn</m:t>
        </m:r>
      </m:oMath>
      <w:r w:rsidRPr="00041B41">
        <w:rPr>
          <w:rFonts w:ascii="Lucida Console" w:hAnsi="Lucida Console"/>
          <w:sz w:val="23"/>
          <w:szCs w:val="23"/>
        </w:rPr>
        <w:t>中的</w:t>
      </w:r>
      <m:oMath>
        <m:r>
          <w:rPr>
            <w:rFonts w:ascii="Cambria Math" w:hAnsi="Cambria Math"/>
            <w:sz w:val="23"/>
            <w:szCs w:val="23"/>
          </w:rPr>
          <m:t>LabelEncoder</m:t>
        </m:r>
      </m:oMath>
      <w:r w:rsidR="002A7E48" w:rsidRPr="00041B41">
        <w:rPr>
          <w:rFonts w:ascii="Lucida Console" w:hAnsi="Lucida Console"/>
          <w:sz w:val="23"/>
          <w:szCs w:val="23"/>
        </w:rPr>
        <w:t>将训练集和测试集</w:t>
      </w:r>
      <w:r w:rsidR="002A7E48" w:rsidRPr="00041B41">
        <w:rPr>
          <w:rFonts w:ascii="Lucida Console" w:hAnsi="Lucida Console"/>
          <w:sz w:val="23"/>
          <w:szCs w:val="23"/>
        </w:rPr>
        <w:t>A</w:t>
      </w:r>
      <w:r w:rsidR="002A7E48" w:rsidRPr="00041B41">
        <w:rPr>
          <w:rFonts w:ascii="Lucida Console" w:hAnsi="Lucida Console"/>
          <w:sz w:val="23"/>
          <w:szCs w:val="23"/>
        </w:rPr>
        <w:t>的文本数据（</w:t>
      </w:r>
      <m:oMath>
        <m:r>
          <w:rPr>
            <w:rFonts w:ascii="Cambria Math" w:hAnsi="Cambria Math"/>
            <w:sz w:val="23"/>
            <w:szCs w:val="23"/>
          </w:rPr>
          <m:t>string</m:t>
        </m:r>
      </m:oMath>
      <w:r w:rsidR="002A7E48" w:rsidRPr="00041B41">
        <w:rPr>
          <w:rFonts w:ascii="Lucida Console" w:hAnsi="Lucida Console"/>
          <w:sz w:val="23"/>
          <w:szCs w:val="23"/>
        </w:rPr>
        <w:t>类型，即数据中的工具列</w:t>
      </w:r>
      <w:r w:rsidR="002A7E48" w:rsidRPr="00041B41">
        <w:rPr>
          <w:rFonts w:ascii="Lucida Console" w:hAnsi="Lucida Console"/>
          <w:sz w:val="23"/>
          <w:szCs w:val="23"/>
        </w:rPr>
        <w:t>“TOOL”</w:t>
      </w:r>
      <w:r w:rsidR="002A7E48" w:rsidRPr="00041B41">
        <w:rPr>
          <w:rFonts w:ascii="Lucida Console" w:hAnsi="Lucida Console"/>
          <w:sz w:val="23"/>
          <w:szCs w:val="23"/>
        </w:rPr>
        <w:t>等），转换为数值型数据</w:t>
      </w:r>
    </w:p>
    <w:p w14:paraId="08B146C3" w14:textId="111C4199" w:rsidR="00B22C6E" w:rsidRPr="00041B41" w:rsidRDefault="00B22C6E" w:rsidP="001F1966">
      <w:pPr>
        <w:pStyle w:val="a8"/>
        <w:spacing w:line="360" w:lineRule="auto"/>
        <w:ind w:left="1180" w:firstLineChars="0" w:firstLine="0"/>
        <w:jc w:val="center"/>
        <w:rPr>
          <w:rFonts w:ascii="Lucida Console" w:hAnsi="Lucida Console"/>
          <w:sz w:val="23"/>
          <w:szCs w:val="23"/>
        </w:rPr>
      </w:pPr>
      <w:r w:rsidRPr="00041B41">
        <w:rPr>
          <w:rFonts w:ascii="Lucida Console" w:hAnsi="Lucida Console"/>
          <w:noProof/>
          <w:sz w:val="23"/>
          <w:szCs w:val="23"/>
        </w:rPr>
        <w:drawing>
          <wp:inline distT="0" distB="0" distL="0" distR="0" wp14:anchorId="040D329A" wp14:editId="20CCE039">
            <wp:extent cx="4033520" cy="4461348"/>
            <wp:effectExtent l="0" t="0" r="5080" b="0"/>
            <wp:docPr id="5534807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480749" name=""/>
                    <pic:cNvPicPr/>
                  </pic:nvPicPr>
                  <pic:blipFill>
                    <a:blip r:embed="rId12"/>
                    <a:stretch>
                      <a:fillRect/>
                    </a:stretch>
                  </pic:blipFill>
                  <pic:spPr>
                    <a:xfrm>
                      <a:off x="0" y="0"/>
                      <a:ext cx="4037564" cy="4465821"/>
                    </a:xfrm>
                    <a:prstGeom prst="rect">
                      <a:avLst/>
                    </a:prstGeom>
                  </pic:spPr>
                </pic:pic>
              </a:graphicData>
            </a:graphic>
          </wp:inline>
        </w:drawing>
      </w:r>
    </w:p>
    <w:p w14:paraId="54E791F7" w14:textId="6AFEEFB8" w:rsidR="005D6539" w:rsidRPr="00041B41" w:rsidRDefault="005D6539" w:rsidP="005D6539">
      <w:pPr>
        <w:pStyle w:val="a8"/>
        <w:numPr>
          <w:ilvl w:val="0"/>
          <w:numId w:val="17"/>
        </w:numPr>
        <w:spacing w:line="360" w:lineRule="auto"/>
        <w:ind w:firstLineChars="0"/>
        <w:rPr>
          <w:rFonts w:ascii="Lucida Console" w:hAnsi="Lucida Console"/>
          <w:b/>
          <w:bCs/>
          <w:sz w:val="23"/>
          <w:szCs w:val="23"/>
        </w:rPr>
      </w:pPr>
      <w:r w:rsidRPr="00041B41">
        <w:rPr>
          <w:rFonts w:ascii="Lucida Console" w:hAnsi="Lucida Console"/>
          <w:b/>
          <w:bCs/>
          <w:sz w:val="23"/>
          <w:szCs w:val="23"/>
        </w:rPr>
        <w:t>异常处理</w:t>
      </w:r>
    </w:p>
    <w:p w14:paraId="1DAE09F1" w14:textId="175C3BA8" w:rsidR="002A7E48" w:rsidRPr="00041B41" w:rsidRDefault="002A7E48" w:rsidP="002A7E48">
      <w:pPr>
        <w:pStyle w:val="a8"/>
        <w:numPr>
          <w:ilvl w:val="0"/>
          <w:numId w:val="18"/>
        </w:numPr>
        <w:spacing w:line="360" w:lineRule="auto"/>
        <w:ind w:firstLineChars="0"/>
        <w:rPr>
          <w:rFonts w:ascii="Lucida Console" w:hAnsi="Lucida Console"/>
          <w:sz w:val="23"/>
          <w:szCs w:val="23"/>
        </w:rPr>
      </w:pPr>
      <w:r w:rsidRPr="00041B41">
        <w:rPr>
          <w:rFonts w:ascii="Lucida Console" w:hAnsi="Lucida Console"/>
          <w:sz w:val="23"/>
          <w:szCs w:val="23"/>
        </w:rPr>
        <w:t>删除重复样本，共六条</w:t>
      </w:r>
      <w:r w:rsidR="00E74285" w:rsidRPr="00041B41">
        <w:rPr>
          <w:rFonts w:ascii="Lucida Console" w:hAnsi="Lucida Console"/>
          <w:sz w:val="23"/>
          <w:szCs w:val="23"/>
        </w:rPr>
        <w:t>；</w:t>
      </w:r>
    </w:p>
    <w:p w14:paraId="0B585D30" w14:textId="6FCFFBDA" w:rsidR="00E74285" w:rsidRPr="00041B41" w:rsidRDefault="00E74285" w:rsidP="002A7E48">
      <w:pPr>
        <w:pStyle w:val="a8"/>
        <w:numPr>
          <w:ilvl w:val="0"/>
          <w:numId w:val="18"/>
        </w:numPr>
        <w:spacing w:line="360" w:lineRule="auto"/>
        <w:ind w:firstLineChars="0"/>
        <w:rPr>
          <w:rFonts w:ascii="Lucida Console" w:hAnsi="Lucida Console"/>
          <w:sz w:val="23"/>
          <w:szCs w:val="23"/>
        </w:rPr>
      </w:pPr>
      <w:r w:rsidRPr="00041B41">
        <w:rPr>
          <w:rFonts w:ascii="Lucida Console" w:hAnsi="Lucida Console"/>
          <w:sz w:val="23"/>
          <w:szCs w:val="23"/>
        </w:rPr>
        <w:t>删除</w:t>
      </w:r>
      <w:r w:rsidRPr="00041B41">
        <w:rPr>
          <w:rFonts w:ascii="Lucida Console" w:hAnsi="Lucida Console"/>
          <w:sz w:val="23"/>
          <w:szCs w:val="23"/>
        </w:rPr>
        <w:t>Y</w:t>
      </w:r>
      <w:r w:rsidRPr="00041B41">
        <w:rPr>
          <w:rFonts w:ascii="Lucida Console" w:hAnsi="Lucida Console"/>
          <w:sz w:val="23"/>
          <w:szCs w:val="23"/>
        </w:rPr>
        <w:t>值异常的样本，共一条；</w:t>
      </w:r>
    </w:p>
    <w:p w14:paraId="3F9C504F" w14:textId="43C14161" w:rsidR="00B22C6E" w:rsidRPr="00041B41" w:rsidRDefault="00B22C6E" w:rsidP="001F1966">
      <w:pPr>
        <w:pStyle w:val="a8"/>
        <w:spacing w:line="360" w:lineRule="auto"/>
        <w:ind w:left="1540" w:firstLineChars="0" w:firstLine="0"/>
        <w:jc w:val="center"/>
        <w:rPr>
          <w:rFonts w:ascii="Lucida Console" w:hAnsi="Lucida Console"/>
          <w:sz w:val="23"/>
          <w:szCs w:val="23"/>
        </w:rPr>
      </w:pPr>
      <w:r w:rsidRPr="00041B41">
        <w:rPr>
          <w:rFonts w:ascii="Lucida Console" w:hAnsi="Lucida Console"/>
          <w:noProof/>
          <w:sz w:val="23"/>
          <w:szCs w:val="23"/>
        </w:rPr>
        <w:lastRenderedPageBreak/>
        <w:drawing>
          <wp:inline distT="0" distB="0" distL="0" distR="0" wp14:anchorId="67F608C4" wp14:editId="272BC135">
            <wp:extent cx="3832860" cy="484530"/>
            <wp:effectExtent l="0" t="0" r="0" b="0"/>
            <wp:docPr id="3581373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137310" name=""/>
                    <pic:cNvPicPr/>
                  </pic:nvPicPr>
                  <pic:blipFill>
                    <a:blip r:embed="rId13"/>
                    <a:stretch>
                      <a:fillRect/>
                    </a:stretch>
                  </pic:blipFill>
                  <pic:spPr>
                    <a:xfrm>
                      <a:off x="0" y="0"/>
                      <a:ext cx="3852392" cy="486999"/>
                    </a:xfrm>
                    <a:prstGeom prst="rect">
                      <a:avLst/>
                    </a:prstGeom>
                  </pic:spPr>
                </pic:pic>
              </a:graphicData>
            </a:graphic>
          </wp:inline>
        </w:drawing>
      </w:r>
    </w:p>
    <w:p w14:paraId="5B350975" w14:textId="4E414034" w:rsidR="00E74285" w:rsidRPr="00041B41" w:rsidRDefault="00E74285" w:rsidP="002A7E48">
      <w:pPr>
        <w:pStyle w:val="a8"/>
        <w:numPr>
          <w:ilvl w:val="0"/>
          <w:numId w:val="18"/>
        </w:numPr>
        <w:spacing w:line="360" w:lineRule="auto"/>
        <w:ind w:firstLineChars="0"/>
        <w:rPr>
          <w:rFonts w:ascii="Lucida Console" w:hAnsi="Lucida Console"/>
          <w:sz w:val="23"/>
          <w:szCs w:val="23"/>
        </w:rPr>
      </w:pPr>
      <w:r w:rsidRPr="00041B41">
        <w:rPr>
          <w:rFonts w:ascii="Lucida Console" w:hAnsi="Lucida Console"/>
          <w:sz w:val="23"/>
          <w:szCs w:val="23"/>
        </w:rPr>
        <w:t>测试集</w:t>
      </w:r>
      <w:r w:rsidRPr="00041B41">
        <w:rPr>
          <w:rFonts w:ascii="Lucida Console" w:hAnsi="Lucida Console"/>
          <w:sz w:val="23"/>
          <w:szCs w:val="23"/>
        </w:rPr>
        <w:t>A</w:t>
      </w:r>
      <w:r w:rsidRPr="00041B41">
        <w:rPr>
          <w:rFonts w:ascii="Lucida Console" w:hAnsi="Lucida Console"/>
          <w:sz w:val="23"/>
          <w:szCs w:val="23"/>
        </w:rPr>
        <w:t>和训练集中，所有特征均存在缺失值，对于缺失比例大于</w:t>
      </w:r>
      <w:r w:rsidRPr="00041B41">
        <w:rPr>
          <w:rFonts w:ascii="Lucida Console" w:hAnsi="Lucida Console"/>
          <w:sz w:val="23"/>
          <w:szCs w:val="23"/>
        </w:rPr>
        <w:t>10%</w:t>
      </w:r>
      <w:r w:rsidRPr="00041B41">
        <w:rPr>
          <w:rFonts w:ascii="Lucida Console" w:hAnsi="Lucida Console"/>
          <w:sz w:val="23"/>
          <w:szCs w:val="23"/>
        </w:rPr>
        <w:t>的特征，用</w:t>
      </w:r>
      <w:r w:rsidRPr="00041B41">
        <w:rPr>
          <w:rFonts w:ascii="Lucida Console" w:hAnsi="Lucida Console"/>
          <w:sz w:val="23"/>
          <w:szCs w:val="23"/>
        </w:rPr>
        <w:t>0</w:t>
      </w:r>
      <w:r w:rsidRPr="00041B41">
        <w:rPr>
          <w:rFonts w:ascii="Lucida Console" w:hAnsi="Lucida Console"/>
          <w:sz w:val="23"/>
          <w:szCs w:val="23"/>
        </w:rPr>
        <w:t>填充；其余</w:t>
      </w:r>
      <w:proofErr w:type="gramStart"/>
      <w:r w:rsidRPr="00041B41">
        <w:rPr>
          <w:rFonts w:ascii="Lucida Console" w:hAnsi="Lucida Console"/>
          <w:sz w:val="23"/>
          <w:szCs w:val="23"/>
        </w:rPr>
        <w:t>缺失值</w:t>
      </w:r>
      <w:proofErr w:type="gramEnd"/>
      <w:r w:rsidRPr="00041B41">
        <w:rPr>
          <w:rFonts w:ascii="Lucida Console" w:hAnsi="Lucida Console"/>
          <w:sz w:val="23"/>
          <w:szCs w:val="23"/>
        </w:rPr>
        <w:t>用均值填充；</w:t>
      </w:r>
    </w:p>
    <w:p w14:paraId="1135CA95" w14:textId="2BC92985" w:rsidR="0048308B" w:rsidRPr="00041B41" w:rsidRDefault="0048308B" w:rsidP="001F1966">
      <w:pPr>
        <w:pStyle w:val="a8"/>
        <w:spacing w:line="360" w:lineRule="auto"/>
        <w:ind w:left="1540" w:firstLineChars="0" w:firstLine="0"/>
        <w:jc w:val="center"/>
        <w:rPr>
          <w:rFonts w:ascii="Lucida Console" w:hAnsi="Lucida Console"/>
          <w:sz w:val="23"/>
          <w:szCs w:val="23"/>
        </w:rPr>
      </w:pPr>
      <w:r w:rsidRPr="00041B41">
        <w:rPr>
          <w:rFonts w:ascii="Lucida Console" w:hAnsi="Lucida Console"/>
          <w:noProof/>
          <w:sz w:val="23"/>
          <w:szCs w:val="23"/>
        </w:rPr>
        <w:drawing>
          <wp:inline distT="0" distB="0" distL="0" distR="0" wp14:anchorId="5F4A9E3E" wp14:editId="7D75D979">
            <wp:extent cx="3782291" cy="1118841"/>
            <wp:effectExtent l="0" t="0" r="0" b="5715"/>
            <wp:docPr id="6431899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189985" name=""/>
                    <pic:cNvPicPr/>
                  </pic:nvPicPr>
                  <pic:blipFill>
                    <a:blip r:embed="rId14"/>
                    <a:stretch>
                      <a:fillRect/>
                    </a:stretch>
                  </pic:blipFill>
                  <pic:spPr>
                    <a:xfrm>
                      <a:off x="0" y="0"/>
                      <a:ext cx="3830145" cy="1132997"/>
                    </a:xfrm>
                    <a:prstGeom prst="rect">
                      <a:avLst/>
                    </a:prstGeom>
                  </pic:spPr>
                </pic:pic>
              </a:graphicData>
            </a:graphic>
          </wp:inline>
        </w:drawing>
      </w:r>
    </w:p>
    <w:p w14:paraId="7ED729E1" w14:textId="01911E3C" w:rsidR="0048308B" w:rsidRPr="00041B41" w:rsidRDefault="0048308B" w:rsidP="001F1966">
      <w:pPr>
        <w:pStyle w:val="a8"/>
        <w:spacing w:line="360" w:lineRule="auto"/>
        <w:ind w:left="1540" w:firstLineChars="0" w:firstLine="0"/>
        <w:jc w:val="center"/>
        <w:rPr>
          <w:rFonts w:ascii="Lucida Console" w:hAnsi="Lucida Console"/>
          <w:sz w:val="23"/>
          <w:szCs w:val="23"/>
        </w:rPr>
      </w:pPr>
      <w:r w:rsidRPr="00041B41">
        <w:rPr>
          <w:rFonts w:ascii="Lucida Console" w:hAnsi="Lucida Console"/>
          <w:noProof/>
          <w:sz w:val="23"/>
          <w:szCs w:val="23"/>
        </w:rPr>
        <w:drawing>
          <wp:inline distT="0" distB="0" distL="0" distR="0" wp14:anchorId="37419B18" wp14:editId="1AE29279">
            <wp:extent cx="3733287" cy="1342563"/>
            <wp:effectExtent l="0" t="0" r="635" b="0"/>
            <wp:docPr id="8569151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915155" name=""/>
                    <pic:cNvPicPr/>
                  </pic:nvPicPr>
                  <pic:blipFill>
                    <a:blip r:embed="rId15"/>
                    <a:stretch>
                      <a:fillRect/>
                    </a:stretch>
                  </pic:blipFill>
                  <pic:spPr>
                    <a:xfrm>
                      <a:off x="0" y="0"/>
                      <a:ext cx="3761807" cy="1352819"/>
                    </a:xfrm>
                    <a:prstGeom prst="rect">
                      <a:avLst/>
                    </a:prstGeom>
                  </pic:spPr>
                </pic:pic>
              </a:graphicData>
            </a:graphic>
          </wp:inline>
        </w:drawing>
      </w:r>
    </w:p>
    <w:p w14:paraId="62B1C69E" w14:textId="537A9042" w:rsidR="00E74285" w:rsidRPr="00041B41" w:rsidRDefault="00E74285" w:rsidP="002A7E48">
      <w:pPr>
        <w:pStyle w:val="a8"/>
        <w:numPr>
          <w:ilvl w:val="0"/>
          <w:numId w:val="18"/>
        </w:numPr>
        <w:spacing w:line="360" w:lineRule="auto"/>
        <w:ind w:firstLineChars="0"/>
        <w:rPr>
          <w:rFonts w:ascii="Lucida Console" w:hAnsi="Lucida Console"/>
          <w:sz w:val="23"/>
          <w:szCs w:val="23"/>
        </w:rPr>
      </w:pPr>
      <w:r w:rsidRPr="00041B41">
        <w:rPr>
          <w:rFonts w:ascii="Lucida Console" w:hAnsi="Lucida Console"/>
          <w:sz w:val="23"/>
          <w:szCs w:val="23"/>
        </w:rPr>
        <w:t>删除方差为</w:t>
      </w:r>
      <w:r w:rsidRPr="00041B41">
        <w:rPr>
          <w:rFonts w:ascii="Lucida Console" w:hAnsi="Lucida Console"/>
          <w:sz w:val="23"/>
          <w:szCs w:val="23"/>
        </w:rPr>
        <w:t>0</w:t>
      </w:r>
      <w:r w:rsidRPr="00041B41">
        <w:rPr>
          <w:rFonts w:ascii="Lucida Console" w:hAnsi="Lucida Console"/>
          <w:sz w:val="23"/>
          <w:szCs w:val="23"/>
        </w:rPr>
        <w:t>的特征（即列中数据完全一样）；</w:t>
      </w:r>
    </w:p>
    <w:p w14:paraId="59BA0A31" w14:textId="67781134" w:rsidR="0048308B" w:rsidRPr="00041B41" w:rsidRDefault="0048308B" w:rsidP="001F1966">
      <w:pPr>
        <w:pStyle w:val="a8"/>
        <w:spacing w:line="360" w:lineRule="auto"/>
        <w:ind w:left="1540" w:firstLineChars="0" w:firstLine="0"/>
        <w:jc w:val="center"/>
        <w:rPr>
          <w:rFonts w:ascii="Lucida Console" w:hAnsi="Lucida Console"/>
          <w:sz w:val="23"/>
          <w:szCs w:val="23"/>
        </w:rPr>
      </w:pPr>
      <w:r w:rsidRPr="00041B41">
        <w:rPr>
          <w:rFonts w:ascii="Lucida Console" w:hAnsi="Lucida Console"/>
          <w:noProof/>
          <w:sz w:val="23"/>
          <w:szCs w:val="23"/>
        </w:rPr>
        <w:drawing>
          <wp:inline distT="0" distB="0" distL="0" distR="0" wp14:anchorId="0438F4E0" wp14:editId="108372A4">
            <wp:extent cx="3855956" cy="1129954"/>
            <wp:effectExtent l="0" t="0" r="0" b="0"/>
            <wp:docPr id="5829679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967960" name=""/>
                    <pic:cNvPicPr/>
                  </pic:nvPicPr>
                  <pic:blipFill>
                    <a:blip r:embed="rId16"/>
                    <a:stretch>
                      <a:fillRect/>
                    </a:stretch>
                  </pic:blipFill>
                  <pic:spPr>
                    <a:xfrm>
                      <a:off x="0" y="0"/>
                      <a:ext cx="3877935" cy="1136395"/>
                    </a:xfrm>
                    <a:prstGeom prst="rect">
                      <a:avLst/>
                    </a:prstGeom>
                  </pic:spPr>
                </pic:pic>
              </a:graphicData>
            </a:graphic>
          </wp:inline>
        </w:drawing>
      </w:r>
    </w:p>
    <w:p w14:paraId="1242A396" w14:textId="2B9BC0BE" w:rsidR="0048308B" w:rsidRPr="00041B41" w:rsidRDefault="0048308B" w:rsidP="001F1966">
      <w:pPr>
        <w:pStyle w:val="a8"/>
        <w:spacing w:line="360" w:lineRule="auto"/>
        <w:ind w:left="1540" w:firstLineChars="0" w:firstLine="0"/>
        <w:jc w:val="center"/>
        <w:rPr>
          <w:rFonts w:ascii="Lucida Console" w:hAnsi="Lucida Console"/>
          <w:sz w:val="23"/>
          <w:szCs w:val="23"/>
        </w:rPr>
      </w:pPr>
      <w:r w:rsidRPr="00041B41">
        <w:rPr>
          <w:rFonts w:ascii="Lucida Console" w:hAnsi="Lucida Console"/>
          <w:noProof/>
          <w:sz w:val="23"/>
          <w:szCs w:val="23"/>
        </w:rPr>
        <w:drawing>
          <wp:inline distT="0" distB="0" distL="0" distR="0" wp14:anchorId="113DF93D" wp14:editId="284AC545">
            <wp:extent cx="4149428" cy="1022120"/>
            <wp:effectExtent l="0" t="0" r="3810" b="6985"/>
            <wp:docPr id="15657555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755521" name=""/>
                    <pic:cNvPicPr/>
                  </pic:nvPicPr>
                  <pic:blipFill>
                    <a:blip r:embed="rId17"/>
                    <a:stretch>
                      <a:fillRect/>
                    </a:stretch>
                  </pic:blipFill>
                  <pic:spPr>
                    <a:xfrm>
                      <a:off x="0" y="0"/>
                      <a:ext cx="4157250" cy="1024047"/>
                    </a:xfrm>
                    <a:prstGeom prst="rect">
                      <a:avLst/>
                    </a:prstGeom>
                  </pic:spPr>
                </pic:pic>
              </a:graphicData>
            </a:graphic>
          </wp:inline>
        </w:drawing>
      </w:r>
    </w:p>
    <w:p w14:paraId="5859B8A2" w14:textId="40FE219C" w:rsidR="00E74285" w:rsidRPr="00041B41" w:rsidRDefault="00E74285" w:rsidP="002A7E48">
      <w:pPr>
        <w:pStyle w:val="a8"/>
        <w:numPr>
          <w:ilvl w:val="0"/>
          <w:numId w:val="18"/>
        </w:numPr>
        <w:spacing w:line="360" w:lineRule="auto"/>
        <w:ind w:firstLineChars="0"/>
        <w:rPr>
          <w:rFonts w:ascii="Lucida Console" w:hAnsi="Lucida Console"/>
          <w:sz w:val="23"/>
          <w:szCs w:val="23"/>
        </w:rPr>
      </w:pPr>
      <w:r w:rsidRPr="00041B41">
        <w:rPr>
          <w:rFonts w:ascii="Lucida Console" w:hAnsi="Lucida Console"/>
          <w:sz w:val="23"/>
          <w:szCs w:val="23"/>
        </w:rPr>
        <w:t>删除特征之间相关性（线性化）程度过高的特征，只保留一条以显示这几个特征所传递的信息；</w:t>
      </w:r>
    </w:p>
    <w:p w14:paraId="34045CEA" w14:textId="399A348B" w:rsidR="0048308B" w:rsidRPr="00041B41" w:rsidRDefault="0048308B" w:rsidP="001F1966">
      <w:pPr>
        <w:pStyle w:val="a8"/>
        <w:spacing w:line="360" w:lineRule="auto"/>
        <w:ind w:left="1540" w:firstLineChars="0" w:firstLine="0"/>
        <w:jc w:val="center"/>
        <w:rPr>
          <w:rFonts w:ascii="Lucida Console" w:hAnsi="Lucida Console"/>
          <w:sz w:val="23"/>
          <w:szCs w:val="23"/>
        </w:rPr>
      </w:pPr>
      <w:r w:rsidRPr="00041B41">
        <w:rPr>
          <w:rFonts w:ascii="Lucida Console" w:hAnsi="Lucida Console"/>
          <w:noProof/>
          <w:sz w:val="23"/>
          <w:szCs w:val="23"/>
        </w:rPr>
        <w:lastRenderedPageBreak/>
        <w:drawing>
          <wp:inline distT="0" distB="0" distL="0" distR="0" wp14:anchorId="6BDE93E8" wp14:editId="788D5971">
            <wp:extent cx="3844637" cy="2915647"/>
            <wp:effectExtent l="0" t="0" r="3810" b="0"/>
            <wp:docPr id="5689693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969355" name=""/>
                    <pic:cNvPicPr/>
                  </pic:nvPicPr>
                  <pic:blipFill>
                    <a:blip r:embed="rId18"/>
                    <a:stretch>
                      <a:fillRect/>
                    </a:stretch>
                  </pic:blipFill>
                  <pic:spPr>
                    <a:xfrm>
                      <a:off x="0" y="0"/>
                      <a:ext cx="3857697" cy="2925551"/>
                    </a:xfrm>
                    <a:prstGeom prst="rect">
                      <a:avLst/>
                    </a:prstGeom>
                  </pic:spPr>
                </pic:pic>
              </a:graphicData>
            </a:graphic>
          </wp:inline>
        </w:drawing>
      </w:r>
    </w:p>
    <w:p w14:paraId="1BBF1A4B" w14:textId="168DC7CD" w:rsidR="00E74285" w:rsidRPr="00041B41" w:rsidRDefault="00E74285" w:rsidP="002A7E48">
      <w:pPr>
        <w:pStyle w:val="a8"/>
        <w:numPr>
          <w:ilvl w:val="0"/>
          <w:numId w:val="18"/>
        </w:numPr>
        <w:spacing w:line="360" w:lineRule="auto"/>
        <w:ind w:firstLineChars="0"/>
        <w:rPr>
          <w:rFonts w:ascii="Lucida Console" w:hAnsi="Lucida Console"/>
          <w:sz w:val="23"/>
          <w:szCs w:val="23"/>
        </w:rPr>
      </w:pPr>
      <w:r w:rsidRPr="00041B41">
        <w:rPr>
          <w:rFonts w:ascii="Lucida Console" w:hAnsi="Lucida Console"/>
          <w:sz w:val="23"/>
          <w:szCs w:val="23"/>
        </w:rPr>
        <w:t>后期处理中，我们注意到训练集和测试集</w:t>
      </w:r>
      <w:r w:rsidRPr="00041B41">
        <w:rPr>
          <w:rFonts w:ascii="Lucida Console" w:hAnsi="Lucida Console"/>
          <w:sz w:val="23"/>
          <w:szCs w:val="23"/>
        </w:rPr>
        <w:t>A</w:t>
      </w:r>
      <w:r w:rsidRPr="00041B41">
        <w:rPr>
          <w:rFonts w:ascii="Lucida Console" w:hAnsi="Lucida Console"/>
          <w:sz w:val="23"/>
          <w:szCs w:val="23"/>
        </w:rPr>
        <w:t>中的某些特征差距很大，极大地影响了回归模型的稳定性，因此我们删除训练集中与测试集</w:t>
      </w:r>
      <w:r w:rsidRPr="00041B41">
        <w:rPr>
          <w:rFonts w:ascii="Lucida Console" w:hAnsi="Lucida Console"/>
          <w:sz w:val="23"/>
          <w:szCs w:val="23"/>
        </w:rPr>
        <w:t>A</w:t>
      </w:r>
      <w:r w:rsidRPr="00041B41">
        <w:rPr>
          <w:rFonts w:ascii="Lucida Console" w:hAnsi="Lucida Console"/>
          <w:sz w:val="23"/>
          <w:szCs w:val="23"/>
        </w:rPr>
        <w:t>差距很大的特征。</w:t>
      </w:r>
    </w:p>
    <w:p w14:paraId="4B910C6E" w14:textId="1F385E81" w:rsidR="0048308B" w:rsidRPr="00041B41" w:rsidRDefault="0048308B" w:rsidP="001F1966">
      <w:pPr>
        <w:pStyle w:val="a8"/>
        <w:spacing w:line="360" w:lineRule="auto"/>
        <w:ind w:left="1540" w:firstLineChars="0" w:firstLine="0"/>
        <w:jc w:val="center"/>
        <w:rPr>
          <w:rFonts w:ascii="Lucida Console" w:hAnsi="Lucida Console"/>
          <w:sz w:val="23"/>
          <w:szCs w:val="23"/>
        </w:rPr>
      </w:pPr>
      <w:r w:rsidRPr="00041B41">
        <w:rPr>
          <w:rFonts w:ascii="Lucida Console" w:hAnsi="Lucida Console"/>
          <w:noProof/>
          <w:sz w:val="23"/>
          <w:szCs w:val="23"/>
        </w:rPr>
        <w:drawing>
          <wp:inline distT="0" distB="0" distL="0" distR="0" wp14:anchorId="508E342F" wp14:editId="57D8FC43">
            <wp:extent cx="3949462" cy="2354176"/>
            <wp:effectExtent l="0" t="0" r="0" b="8255"/>
            <wp:docPr id="20712246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224659" name=""/>
                    <pic:cNvPicPr/>
                  </pic:nvPicPr>
                  <pic:blipFill>
                    <a:blip r:embed="rId19"/>
                    <a:stretch>
                      <a:fillRect/>
                    </a:stretch>
                  </pic:blipFill>
                  <pic:spPr>
                    <a:xfrm>
                      <a:off x="0" y="0"/>
                      <a:ext cx="3969629" cy="2366197"/>
                    </a:xfrm>
                    <a:prstGeom prst="rect">
                      <a:avLst/>
                    </a:prstGeom>
                  </pic:spPr>
                </pic:pic>
              </a:graphicData>
            </a:graphic>
          </wp:inline>
        </w:drawing>
      </w:r>
    </w:p>
    <w:p w14:paraId="7E1581A7" w14:textId="35086F37" w:rsidR="00D82FD4" w:rsidRPr="00041B41" w:rsidRDefault="00E74285" w:rsidP="00E74285">
      <w:pPr>
        <w:pStyle w:val="a8"/>
        <w:numPr>
          <w:ilvl w:val="0"/>
          <w:numId w:val="17"/>
        </w:numPr>
        <w:spacing w:line="360" w:lineRule="auto"/>
        <w:ind w:firstLineChars="0"/>
        <w:rPr>
          <w:rFonts w:ascii="Lucida Console" w:hAnsi="Lucida Console"/>
          <w:sz w:val="23"/>
          <w:szCs w:val="23"/>
        </w:rPr>
      </w:pPr>
      <w:r w:rsidRPr="00041B41">
        <w:rPr>
          <w:rFonts w:ascii="Lucida Console" w:hAnsi="Lucida Console"/>
          <w:sz w:val="23"/>
          <w:szCs w:val="23"/>
        </w:rPr>
        <w:t>数据输出</w:t>
      </w:r>
    </w:p>
    <w:p w14:paraId="48EC69CE" w14:textId="1BC6194F" w:rsidR="0048308B" w:rsidRPr="00041B41" w:rsidRDefault="0048308B" w:rsidP="0048308B">
      <w:pPr>
        <w:pStyle w:val="a8"/>
        <w:spacing w:line="360" w:lineRule="auto"/>
        <w:ind w:left="1180" w:firstLineChars="0" w:firstLine="0"/>
        <w:rPr>
          <w:rFonts w:ascii="Lucida Console" w:hAnsi="Lucida Console"/>
          <w:sz w:val="23"/>
          <w:szCs w:val="23"/>
        </w:rPr>
      </w:pPr>
      <w:r w:rsidRPr="00041B41">
        <w:rPr>
          <w:rFonts w:ascii="Lucida Console" w:hAnsi="Lucida Console"/>
          <w:sz w:val="23"/>
          <w:szCs w:val="23"/>
        </w:rPr>
        <w:t>通过数据处理，我们将训练集从原来的</w:t>
      </w:r>
      <w:r w:rsidRPr="00041B41">
        <w:rPr>
          <w:rFonts w:ascii="Lucida Console" w:hAnsi="Lucida Console"/>
          <w:sz w:val="23"/>
          <w:szCs w:val="23"/>
        </w:rPr>
        <w:t>5954×801</w:t>
      </w:r>
      <w:r w:rsidRPr="00041B41">
        <w:rPr>
          <w:rFonts w:ascii="Lucida Console" w:hAnsi="Lucida Console"/>
          <w:sz w:val="23"/>
          <w:szCs w:val="23"/>
        </w:rPr>
        <w:t>压缩到了</w:t>
      </w:r>
      <w:r w:rsidRPr="00041B41">
        <w:rPr>
          <w:rFonts w:ascii="Lucida Console" w:hAnsi="Lucida Console"/>
          <w:sz w:val="23"/>
          <w:szCs w:val="23"/>
        </w:rPr>
        <w:t>1356×793</w:t>
      </w:r>
      <w:r w:rsidRPr="00041B41">
        <w:rPr>
          <w:rFonts w:ascii="Lucida Console" w:hAnsi="Lucida Console"/>
          <w:sz w:val="23"/>
          <w:szCs w:val="23"/>
        </w:rPr>
        <w:t>。</w:t>
      </w:r>
    </w:p>
    <w:p w14:paraId="7DA8FF51" w14:textId="339BD4C2" w:rsidR="0048308B" w:rsidRPr="00041B41" w:rsidRDefault="0048308B" w:rsidP="001F1966">
      <w:pPr>
        <w:pStyle w:val="a8"/>
        <w:spacing w:line="360" w:lineRule="auto"/>
        <w:ind w:left="1180" w:firstLineChars="0" w:firstLine="0"/>
        <w:jc w:val="center"/>
        <w:rPr>
          <w:rFonts w:ascii="Lucida Console" w:hAnsi="Lucida Console"/>
          <w:sz w:val="23"/>
          <w:szCs w:val="23"/>
        </w:rPr>
      </w:pPr>
      <w:r w:rsidRPr="00041B41">
        <w:rPr>
          <w:rFonts w:ascii="Lucida Console" w:hAnsi="Lucida Console"/>
          <w:noProof/>
          <w:sz w:val="23"/>
          <w:szCs w:val="23"/>
        </w:rPr>
        <w:drawing>
          <wp:inline distT="0" distB="0" distL="0" distR="0" wp14:anchorId="7C3DECA4" wp14:editId="6EAC4B6F">
            <wp:extent cx="3606985" cy="1174810"/>
            <wp:effectExtent l="0" t="0" r="0" b="6350"/>
            <wp:docPr id="7274013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401319" name=""/>
                    <pic:cNvPicPr/>
                  </pic:nvPicPr>
                  <pic:blipFill>
                    <a:blip r:embed="rId20"/>
                    <a:stretch>
                      <a:fillRect/>
                    </a:stretch>
                  </pic:blipFill>
                  <pic:spPr>
                    <a:xfrm>
                      <a:off x="0" y="0"/>
                      <a:ext cx="3606985" cy="1174810"/>
                    </a:xfrm>
                    <a:prstGeom prst="rect">
                      <a:avLst/>
                    </a:prstGeom>
                  </pic:spPr>
                </pic:pic>
              </a:graphicData>
            </a:graphic>
          </wp:inline>
        </w:drawing>
      </w:r>
    </w:p>
    <w:p w14:paraId="3021BE99" w14:textId="77777777" w:rsidR="00E74285" w:rsidRPr="00041B41" w:rsidRDefault="00E74285" w:rsidP="00D82FD4">
      <w:pPr>
        <w:spacing w:line="360" w:lineRule="auto"/>
        <w:ind w:firstLineChars="200" w:firstLine="460"/>
        <w:rPr>
          <w:rFonts w:ascii="Lucida Console" w:hAnsi="Lucida Console"/>
          <w:sz w:val="23"/>
          <w:szCs w:val="23"/>
        </w:rPr>
      </w:pPr>
    </w:p>
    <w:p w14:paraId="3CBAF649" w14:textId="77777777" w:rsidR="00E74285" w:rsidRPr="00041B41" w:rsidRDefault="00E74285" w:rsidP="00D82FD4">
      <w:pPr>
        <w:spacing w:line="360" w:lineRule="auto"/>
        <w:ind w:firstLineChars="200" w:firstLine="460"/>
        <w:rPr>
          <w:rFonts w:ascii="Lucida Console" w:hAnsi="Lucida Console"/>
          <w:sz w:val="23"/>
          <w:szCs w:val="23"/>
        </w:rPr>
      </w:pPr>
    </w:p>
    <w:p w14:paraId="2AFCFF25" w14:textId="38E2EB00" w:rsidR="00E53595" w:rsidRPr="00041B41" w:rsidRDefault="00E53595" w:rsidP="00E53595">
      <w:pPr>
        <w:widowControl/>
        <w:jc w:val="left"/>
        <w:rPr>
          <w:rFonts w:ascii="Lucida Console" w:hAnsi="Lucida Console"/>
          <w:sz w:val="23"/>
          <w:szCs w:val="23"/>
        </w:rPr>
      </w:pPr>
    </w:p>
    <w:p w14:paraId="3EEC169B" w14:textId="59938260" w:rsidR="00925907" w:rsidRPr="00041B41" w:rsidRDefault="007B47D9" w:rsidP="0013071A">
      <w:pPr>
        <w:pStyle w:val="a8"/>
        <w:numPr>
          <w:ilvl w:val="0"/>
          <w:numId w:val="13"/>
        </w:numPr>
        <w:snapToGrid w:val="0"/>
        <w:spacing w:line="360" w:lineRule="auto"/>
        <w:ind w:left="578" w:firstLineChars="0" w:hanging="578"/>
        <w:jc w:val="center"/>
        <w:outlineLvl w:val="0"/>
        <w:rPr>
          <w:rFonts w:ascii="Lucida Console" w:eastAsia="等线" w:hAnsi="Lucida Console"/>
          <w:b/>
          <w:bCs/>
          <w:color w:val="000000"/>
          <w:sz w:val="36"/>
          <w:szCs w:val="36"/>
        </w:rPr>
      </w:pPr>
      <w:bookmarkStart w:id="6" w:name="_Toc150591019"/>
      <w:r w:rsidRPr="00041B41">
        <w:rPr>
          <w:rFonts w:ascii="Lucida Console" w:eastAsia="等线" w:hAnsi="Lucida Console"/>
          <w:b/>
          <w:bCs/>
          <w:color w:val="000000"/>
          <w:sz w:val="36"/>
          <w:szCs w:val="36"/>
        </w:rPr>
        <w:lastRenderedPageBreak/>
        <w:t>线性回归</w:t>
      </w:r>
      <w:bookmarkEnd w:id="6"/>
    </w:p>
    <w:p w14:paraId="0102B698" w14:textId="77777777" w:rsidR="00E22F9E" w:rsidRPr="00041B41" w:rsidRDefault="00E22F9E" w:rsidP="00E22F9E">
      <w:pPr>
        <w:pStyle w:val="a8"/>
        <w:numPr>
          <w:ilvl w:val="1"/>
          <w:numId w:val="16"/>
        </w:numPr>
        <w:spacing w:line="360" w:lineRule="auto"/>
        <w:ind w:left="357" w:firstLineChars="0" w:hanging="357"/>
        <w:outlineLvl w:val="1"/>
        <w:rPr>
          <w:rFonts w:ascii="Lucida Console" w:eastAsia="等线" w:hAnsi="Lucida Console"/>
          <w:b/>
          <w:bCs/>
          <w:sz w:val="26"/>
          <w:szCs w:val="26"/>
        </w:rPr>
      </w:pPr>
      <w:bookmarkStart w:id="7" w:name="_Toc150591020"/>
      <w:r w:rsidRPr="00041B41">
        <w:rPr>
          <w:rFonts w:ascii="Lucida Console" w:eastAsia="等线" w:hAnsi="Lucida Console"/>
          <w:b/>
          <w:bCs/>
          <w:sz w:val="26"/>
          <w:szCs w:val="26"/>
        </w:rPr>
        <w:t>基本含义</w:t>
      </w:r>
      <w:bookmarkEnd w:id="7"/>
    </w:p>
    <w:p w14:paraId="6023885C" w14:textId="77777777" w:rsidR="00E22F9E" w:rsidRPr="00041B41" w:rsidRDefault="00E22F9E" w:rsidP="00E22F9E">
      <w:pPr>
        <w:spacing w:line="360" w:lineRule="auto"/>
        <w:ind w:firstLineChars="200" w:firstLine="460"/>
        <w:rPr>
          <w:rFonts w:ascii="Lucida Console" w:hAnsi="Lucida Console"/>
          <w:sz w:val="23"/>
          <w:szCs w:val="23"/>
        </w:rPr>
      </w:pPr>
      <w:r w:rsidRPr="00041B41">
        <w:rPr>
          <w:rFonts w:ascii="Lucida Console" w:hAnsi="Lucida Console"/>
          <w:sz w:val="23"/>
          <w:szCs w:val="23"/>
        </w:rPr>
        <w:t>在统计学中，线性回归（</w:t>
      </w:r>
      <w:r w:rsidRPr="00041B41">
        <w:rPr>
          <w:rFonts w:ascii="Lucida Console" w:hAnsi="Lucida Console"/>
          <w:sz w:val="23"/>
          <w:szCs w:val="23"/>
        </w:rPr>
        <w:t>Linear Regression</w:t>
      </w:r>
      <w:r w:rsidRPr="00041B41">
        <w:rPr>
          <w:rFonts w:ascii="Lucida Console" w:hAnsi="Lucida Console"/>
          <w:sz w:val="23"/>
          <w:szCs w:val="23"/>
        </w:rPr>
        <w:t>）是利用称为线性回归方程的最小平方函数对一个或多个自变量和因变量之间关系进行建模的一种回归分析。这种函数是一个或多个称为回归系数的模型参数的线性组合。只有一个自变量的情况称为简单回归，大于一个自变量情况的叫做多元回归。</w:t>
      </w:r>
    </w:p>
    <w:p w14:paraId="4E331288" w14:textId="77777777" w:rsidR="00E22F9E" w:rsidRPr="00041B41" w:rsidRDefault="00E22F9E" w:rsidP="00E22F9E">
      <w:pPr>
        <w:pStyle w:val="a8"/>
        <w:numPr>
          <w:ilvl w:val="1"/>
          <w:numId w:val="16"/>
        </w:numPr>
        <w:spacing w:line="360" w:lineRule="auto"/>
        <w:ind w:left="357" w:firstLineChars="0" w:hanging="357"/>
        <w:outlineLvl w:val="1"/>
        <w:rPr>
          <w:rFonts w:ascii="Lucida Console" w:eastAsia="等线" w:hAnsi="Lucida Console"/>
          <w:b/>
          <w:bCs/>
          <w:sz w:val="26"/>
          <w:szCs w:val="26"/>
        </w:rPr>
      </w:pPr>
      <w:bookmarkStart w:id="8" w:name="_Toc150591021"/>
      <w:r w:rsidRPr="00041B41">
        <w:rPr>
          <w:rFonts w:ascii="Lucida Console" w:eastAsia="等线" w:hAnsi="Lucida Console"/>
          <w:b/>
          <w:bCs/>
          <w:sz w:val="26"/>
          <w:szCs w:val="26"/>
        </w:rPr>
        <w:t>拟合方程</w:t>
      </w:r>
      <w:bookmarkEnd w:id="8"/>
    </w:p>
    <w:p w14:paraId="185AB9EF" w14:textId="77777777" w:rsidR="00E22F9E" w:rsidRPr="00041B41" w:rsidRDefault="00E22F9E" w:rsidP="00E22F9E">
      <w:pPr>
        <w:spacing w:line="360" w:lineRule="auto"/>
        <w:ind w:firstLineChars="200" w:firstLine="460"/>
        <w:rPr>
          <w:rFonts w:ascii="Lucida Console" w:hAnsi="Lucida Console"/>
          <w:sz w:val="23"/>
          <w:szCs w:val="23"/>
        </w:rPr>
      </w:pPr>
      <w:r w:rsidRPr="00041B41">
        <w:rPr>
          <w:rFonts w:ascii="Lucida Console" w:hAnsi="Lucida Console"/>
          <w:sz w:val="23"/>
          <w:szCs w:val="23"/>
        </w:rPr>
        <w:t>一般来说，线性回归都可以通过最小二乘法求出其方程，一般地，影响</w:t>
      </w:r>
      <w:r w:rsidRPr="00041B41">
        <w:rPr>
          <w:rFonts w:ascii="Lucida Console" w:hAnsi="Lucida Console"/>
          <w:sz w:val="23"/>
          <w:szCs w:val="23"/>
        </w:rPr>
        <w:t>y</w:t>
      </w:r>
      <w:r w:rsidRPr="00041B41">
        <w:rPr>
          <w:rFonts w:ascii="Lucida Console" w:hAnsi="Lucida Console"/>
          <w:sz w:val="23"/>
          <w:szCs w:val="23"/>
        </w:rPr>
        <w:t>的因素往往不止一个，假设有</w:t>
      </w:r>
      <w:r w:rsidRPr="00041B41">
        <w:rPr>
          <w:rFonts w:ascii="Lucida Console" w:hAnsi="Lucida Console"/>
          <w:sz w:val="23"/>
          <w:szCs w:val="23"/>
        </w:rPr>
        <w:t>x</w:t>
      </w:r>
      <w:r w:rsidRPr="00041B41">
        <w:rPr>
          <w:rFonts w:ascii="Lucida Console" w:hAnsi="Lucida Console"/>
          <w:sz w:val="23"/>
          <w:szCs w:val="23"/>
          <w:vertAlign w:val="subscript"/>
        </w:rPr>
        <w:t>1</w:t>
      </w:r>
      <w:r w:rsidRPr="00041B41">
        <w:rPr>
          <w:rFonts w:ascii="Lucida Console" w:hAnsi="Lucida Console"/>
          <w:sz w:val="23"/>
          <w:szCs w:val="23"/>
        </w:rPr>
        <w:t>，</w:t>
      </w:r>
      <w:r w:rsidRPr="00041B41">
        <w:rPr>
          <w:rFonts w:ascii="Lucida Console" w:hAnsi="Lucida Console"/>
          <w:sz w:val="23"/>
          <w:szCs w:val="23"/>
        </w:rPr>
        <w:t>x</w:t>
      </w:r>
      <w:r w:rsidRPr="00041B41">
        <w:rPr>
          <w:rFonts w:ascii="Lucida Console" w:hAnsi="Lucida Console"/>
          <w:sz w:val="23"/>
          <w:szCs w:val="23"/>
          <w:vertAlign w:val="subscript"/>
        </w:rPr>
        <w:t>2</w:t>
      </w:r>
      <w:r w:rsidRPr="00041B41">
        <w:rPr>
          <w:rFonts w:ascii="Lucida Console" w:hAnsi="Lucida Console"/>
          <w:sz w:val="23"/>
          <w:szCs w:val="23"/>
        </w:rPr>
        <w:t>，</w:t>
      </w:r>
      <w:r w:rsidRPr="00041B41">
        <w:rPr>
          <w:rFonts w:ascii="Lucida Console" w:hAnsi="Lucida Console"/>
          <w:sz w:val="23"/>
          <w:szCs w:val="23"/>
        </w:rPr>
        <w:t>.</w:t>
      </w:r>
      <w:proofErr w:type="gramStart"/>
      <w:r w:rsidRPr="00041B41">
        <w:rPr>
          <w:rFonts w:ascii="Lucida Console" w:hAnsi="Lucida Console"/>
          <w:sz w:val="23"/>
          <w:szCs w:val="23"/>
        </w:rPr>
        <w:t>..</w:t>
      </w:r>
      <w:proofErr w:type="gramEnd"/>
      <w:r w:rsidRPr="00041B41">
        <w:rPr>
          <w:rFonts w:ascii="Lucida Console" w:hAnsi="Lucida Console"/>
          <w:sz w:val="23"/>
          <w:szCs w:val="23"/>
        </w:rPr>
        <w:t>，</w:t>
      </w:r>
      <w:proofErr w:type="spellStart"/>
      <w:r w:rsidRPr="00041B41">
        <w:rPr>
          <w:rFonts w:ascii="Lucida Console" w:hAnsi="Lucida Console"/>
          <w:sz w:val="23"/>
          <w:szCs w:val="23"/>
        </w:rPr>
        <w:t>x</w:t>
      </w:r>
      <w:r w:rsidRPr="00041B41">
        <w:rPr>
          <w:rFonts w:ascii="Lucida Console" w:hAnsi="Lucida Console"/>
          <w:sz w:val="23"/>
          <w:szCs w:val="23"/>
          <w:vertAlign w:val="subscript"/>
        </w:rPr>
        <w:t>k</w:t>
      </w:r>
      <w:proofErr w:type="spellEnd"/>
      <w:r w:rsidRPr="00041B41">
        <w:rPr>
          <w:rFonts w:ascii="Lucida Console" w:hAnsi="Lucida Console"/>
          <w:sz w:val="23"/>
          <w:szCs w:val="23"/>
        </w:rPr>
        <w:t>，</w:t>
      </w:r>
      <w:r w:rsidRPr="00041B41">
        <w:rPr>
          <w:rFonts w:ascii="Lucida Console" w:hAnsi="Lucida Console"/>
          <w:sz w:val="23"/>
          <w:szCs w:val="23"/>
        </w:rPr>
        <w:t>k</w:t>
      </w:r>
      <w:r w:rsidRPr="00041B41">
        <w:rPr>
          <w:rFonts w:ascii="Lucida Console" w:hAnsi="Lucida Console"/>
          <w:sz w:val="23"/>
          <w:szCs w:val="23"/>
        </w:rPr>
        <w:t>个因素，通常可考虑如下的线性关系式：</w:t>
      </w:r>
      <w:r w:rsidRPr="00041B41">
        <w:rPr>
          <w:rFonts w:ascii="Lucida Console" w:hAnsi="Lucida Console"/>
          <w:noProof/>
          <w:sz w:val="23"/>
          <w:szCs w:val="23"/>
        </w:rPr>
        <w:drawing>
          <wp:inline distT="0" distB="0" distL="0" distR="0" wp14:anchorId="3A353C0F" wp14:editId="274DEBF5">
            <wp:extent cx="3209925" cy="209550"/>
            <wp:effectExtent l="0" t="0" r="9525" b="0"/>
            <wp:docPr id="22656660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9925" cy="209550"/>
                    </a:xfrm>
                    <a:prstGeom prst="rect">
                      <a:avLst/>
                    </a:prstGeom>
                    <a:noFill/>
                  </pic:spPr>
                </pic:pic>
              </a:graphicData>
            </a:graphic>
          </wp:inline>
        </w:drawing>
      </w:r>
    </w:p>
    <w:p w14:paraId="6B9BC716" w14:textId="77777777" w:rsidR="00E22F9E" w:rsidRPr="00041B41" w:rsidRDefault="00E22F9E" w:rsidP="00E22F9E">
      <w:pPr>
        <w:spacing w:line="360" w:lineRule="auto"/>
        <w:ind w:firstLineChars="200" w:firstLine="460"/>
        <w:rPr>
          <w:rFonts w:ascii="Lucida Console" w:hAnsi="Lucida Console"/>
          <w:sz w:val="23"/>
          <w:szCs w:val="23"/>
        </w:rPr>
      </w:pPr>
      <w:r w:rsidRPr="00041B41">
        <w:rPr>
          <w:rFonts w:ascii="Lucida Console" w:hAnsi="Lucida Console"/>
          <w:sz w:val="23"/>
          <w:szCs w:val="23"/>
        </w:rPr>
        <w:t>用</w:t>
      </w:r>
      <w:r w:rsidRPr="00041B41">
        <w:rPr>
          <w:rFonts w:ascii="Lucida Console" w:hAnsi="Lucida Console"/>
          <w:sz w:val="23"/>
          <w:szCs w:val="23"/>
        </w:rPr>
        <w:t>“</w:t>
      </w:r>
      <w:r w:rsidRPr="00041B41">
        <w:rPr>
          <w:rFonts w:ascii="Lucida Console" w:hAnsi="Lucida Console"/>
          <w:sz w:val="23"/>
          <w:szCs w:val="23"/>
        </w:rPr>
        <w:t>距离直线的竖直距离的平方</w:t>
      </w:r>
      <w:r w:rsidRPr="00041B41">
        <w:rPr>
          <w:rFonts w:ascii="Lucida Console" w:hAnsi="Lucida Console"/>
          <w:sz w:val="23"/>
          <w:szCs w:val="23"/>
        </w:rPr>
        <w:t>”</w:t>
      </w:r>
      <w:r w:rsidRPr="00041B41">
        <w:rPr>
          <w:rFonts w:ascii="Lucida Console" w:hAnsi="Lucida Console"/>
          <w:sz w:val="23"/>
          <w:szCs w:val="23"/>
        </w:rPr>
        <w:t>反应误差</w:t>
      </w:r>
    </w:p>
    <w:p w14:paraId="523178D9" w14:textId="77777777" w:rsidR="00E22F9E" w:rsidRPr="00041B41" w:rsidRDefault="00E22F9E" w:rsidP="00E22F9E">
      <w:pPr>
        <w:spacing w:line="360" w:lineRule="auto"/>
        <w:ind w:firstLineChars="200" w:firstLine="460"/>
        <w:rPr>
          <w:rFonts w:ascii="Lucida Console" w:hAnsi="Lucida Console"/>
          <w:sz w:val="23"/>
          <w:szCs w:val="23"/>
        </w:rPr>
      </w:pPr>
      <w:r w:rsidRPr="00041B41">
        <w:rPr>
          <w:rFonts w:ascii="Lucida Console" w:hAnsi="Lucida Console"/>
          <w:noProof/>
          <w:sz w:val="23"/>
          <w:szCs w:val="23"/>
        </w:rPr>
        <w:drawing>
          <wp:inline distT="0" distB="0" distL="0" distR="0" wp14:anchorId="7361EE0B" wp14:editId="0EF6063F">
            <wp:extent cx="3459480" cy="1151216"/>
            <wp:effectExtent l="0" t="0" r="7620" b="0"/>
            <wp:docPr id="33439225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83521" cy="1159216"/>
                    </a:xfrm>
                    <a:prstGeom prst="rect">
                      <a:avLst/>
                    </a:prstGeom>
                    <a:noFill/>
                    <a:ln>
                      <a:noFill/>
                    </a:ln>
                  </pic:spPr>
                </pic:pic>
              </a:graphicData>
            </a:graphic>
          </wp:inline>
        </w:drawing>
      </w:r>
    </w:p>
    <w:p w14:paraId="4EF5FF5D" w14:textId="77777777" w:rsidR="00E22F9E" w:rsidRPr="00041B41" w:rsidRDefault="00E22F9E" w:rsidP="00E22F9E">
      <w:pPr>
        <w:pStyle w:val="a8"/>
        <w:numPr>
          <w:ilvl w:val="1"/>
          <w:numId w:val="16"/>
        </w:numPr>
        <w:spacing w:line="360" w:lineRule="auto"/>
        <w:ind w:left="357" w:firstLineChars="0" w:hanging="357"/>
        <w:outlineLvl w:val="1"/>
        <w:rPr>
          <w:rFonts w:ascii="Lucida Console" w:eastAsia="等线" w:hAnsi="Lucida Console"/>
          <w:b/>
          <w:bCs/>
          <w:sz w:val="26"/>
          <w:szCs w:val="26"/>
        </w:rPr>
      </w:pPr>
      <w:bookmarkStart w:id="9" w:name="_Toc150591022"/>
      <w:r w:rsidRPr="00041B41">
        <w:rPr>
          <w:rFonts w:ascii="Lucida Console" w:eastAsia="等线" w:hAnsi="Lucida Console"/>
          <w:b/>
          <w:bCs/>
          <w:sz w:val="26"/>
          <w:szCs w:val="26"/>
        </w:rPr>
        <w:t>代码部分展示</w:t>
      </w:r>
      <w:bookmarkEnd w:id="9"/>
    </w:p>
    <w:p w14:paraId="4E526727" w14:textId="77777777" w:rsidR="00E22F9E" w:rsidRPr="00041B41" w:rsidRDefault="00E22F9E" w:rsidP="00E22F9E">
      <w:pPr>
        <w:rPr>
          <w:rFonts w:ascii="Lucida Console" w:hAnsi="Lucida Console"/>
          <w:sz w:val="23"/>
          <w:szCs w:val="23"/>
        </w:rPr>
      </w:pPr>
      <w:r w:rsidRPr="00041B41">
        <w:rPr>
          <w:rFonts w:ascii="Lucida Console" w:hAnsi="Lucida Console"/>
          <w:noProof/>
          <w:sz w:val="23"/>
          <w:szCs w:val="23"/>
        </w:rPr>
        <w:drawing>
          <wp:inline distT="0" distB="0" distL="0" distR="0" wp14:anchorId="0F5A683F" wp14:editId="1A5DE5B2">
            <wp:extent cx="5519627" cy="2628900"/>
            <wp:effectExtent l="0" t="0" r="5080" b="0"/>
            <wp:docPr id="58524946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2103" cy="2630079"/>
                    </a:xfrm>
                    <a:prstGeom prst="rect">
                      <a:avLst/>
                    </a:prstGeom>
                    <a:noFill/>
                    <a:ln>
                      <a:noFill/>
                    </a:ln>
                  </pic:spPr>
                </pic:pic>
              </a:graphicData>
            </a:graphic>
          </wp:inline>
        </w:drawing>
      </w:r>
    </w:p>
    <w:p w14:paraId="4A4C313D" w14:textId="77777777" w:rsidR="00E22F9E" w:rsidRPr="00041B41" w:rsidRDefault="00E22F9E" w:rsidP="00E22F9E">
      <w:pPr>
        <w:rPr>
          <w:rFonts w:ascii="Lucida Console" w:hAnsi="Lucida Console"/>
          <w:sz w:val="23"/>
          <w:szCs w:val="23"/>
        </w:rPr>
      </w:pPr>
      <w:r w:rsidRPr="00041B41">
        <w:rPr>
          <w:rFonts w:ascii="Lucida Console" w:hAnsi="Lucida Console"/>
          <w:sz w:val="23"/>
          <w:szCs w:val="23"/>
        </w:rPr>
        <w:t>先是对训练集的数据进行线性回归的模型训练</w:t>
      </w:r>
    </w:p>
    <w:p w14:paraId="6809C47A" w14:textId="77777777" w:rsidR="00E22F9E" w:rsidRPr="00041B41" w:rsidRDefault="00E22F9E" w:rsidP="00E22F9E">
      <w:pPr>
        <w:rPr>
          <w:rFonts w:ascii="Lucida Console" w:hAnsi="Lucida Console"/>
          <w:sz w:val="23"/>
          <w:szCs w:val="23"/>
        </w:rPr>
      </w:pPr>
      <w:proofErr w:type="spellStart"/>
      <w:r w:rsidRPr="00041B41">
        <w:rPr>
          <w:rFonts w:ascii="Lucida Console" w:hAnsi="Lucida Console"/>
          <w:sz w:val="23"/>
          <w:szCs w:val="23"/>
        </w:rPr>
        <w:t>lrg</w:t>
      </w:r>
      <w:proofErr w:type="spellEnd"/>
      <w:r w:rsidRPr="00041B41">
        <w:rPr>
          <w:rFonts w:ascii="Lucida Console" w:hAnsi="Lucida Console"/>
          <w:sz w:val="23"/>
          <w:szCs w:val="23"/>
        </w:rPr>
        <w:t xml:space="preserve"> = </w:t>
      </w:r>
      <w:proofErr w:type="spellStart"/>
      <w:proofErr w:type="gramStart"/>
      <w:r w:rsidRPr="00041B41">
        <w:rPr>
          <w:rFonts w:ascii="Lucida Console" w:hAnsi="Lucida Console"/>
          <w:sz w:val="23"/>
          <w:szCs w:val="23"/>
        </w:rPr>
        <w:t>LinearRegression</w:t>
      </w:r>
      <w:proofErr w:type="spellEnd"/>
      <w:r w:rsidRPr="00041B41">
        <w:rPr>
          <w:rFonts w:ascii="Lucida Console" w:hAnsi="Lucida Console"/>
          <w:sz w:val="23"/>
          <w:szCs w:val="23"/>
        </w:rPr>
        <w:t>(</w:t>
      </w:r>
      <w:proofErr w:type="gramEnd"/>
      <w:r w:rsidRPr="00041B41">
        <w:rPr>
          <w:rFonts w:ascii="Lucida Console" w:hAnsi="Lucida Console"/>
          <w:sz w:val="23"/>
          <w:szCs w:val="23"/>
        </w:rPr>
        <w:t>);</w:t>
      </w:r>
    </w:p>
    <w:p w14:paraId="59C37BEC" w14:textId="77777777" w:rsidR="00E22F9E" w:rsidRPr="00041B41" w:rsidRDefault="00E22F9E" w:rsidP="00E22F9E">
      <w:pPr>
        <w:rPr>
          <w:rFonts w:ascii="Lucida Console" w:hAnsi="Lucida Console"/>
          <w:sz w:val="23"/>
          <w:szCs w:val="23"/>
        </w:rPr>
      </w:pPr>
      <w:r w:rsidRPr="00041B41">
        <w:rPr>
          <w:rFonts w:ascii="Lucida Console" w:hAnsi="Lucida Console"/>
          <w:sz w:val="23"/>
          <w:szCs w:val="23"/>
        </w:rPr>
        <w:t xml:space="preserve">model = </w:t>
      </w:r>
      <w:proofErr w:type="spellStart"/>
      <w:r w:rsidRPr="00041B41">
        <w:rPr>
          <w:rFonts w:ascii="Lucida Console" w:hAnsi="Lucida Console"/>
          <w:sz w:val="23"/>
          <w:szCs w:val="23"/>
        </w:rPr>
        <w:t>lrg.fit</w:t>
      </w:r>
      <w:proofErr w:type="spellEnd"/>
      <w:r w:rsidRPr="00041B41">
        <w:rPr>
          <w:rFonts w:ascii="Lucida Console" w:hAnsi="Lucida Console"/>
          <w:sz w:val="23"/>
          <w:szCs w:val="23"/>
        </w:rPr>
        <w:t>(</w:t>
      </w:r>
      <w:proofErr w:type="spellStart"/>
      <w:r w:rsidRPr="00041B41">
        <w:rPr>
          <w:rFonts w:ascii="Lucida Console" w:hAnsi="Lucida Console"/>
          <w:sz w:val="23"/>
          <w:szCs w:val="23"/>
        </w:rPr>
        <w:t>X_train,Y_train</w:t>
      </w:r>
      <w:proofErr w:type="spellEnd"/>
      <w:r w:rsidRPr="00041B41">
        <w:rPr>
          <w:rFonts w:ascii="Lucida Console" w:hAnsi="Lucida Console"/>
          <w:sz w:val="23"/>
          <w:szCs w:val="23"/>
        </w:rPr>
        <w:t>);  #</w:t>
      </w:r>
      <w:r w:rsidRPr="00041B41">
        <w:rPr>
          <w:rFonts w:ascii="Lucida Console" w:hAnsi="Lucida Console"/>
          <w:sz w:val="23"/>
          <w:szCs w:val="23"/>
        </w:rPr>
        <w:t>训练</w:t>
      </w:r>
    </w:p>
    <w:p w14:paraId="3B75F363" w14:textId="77777777" w:rsidR="00E22F9E" w:rsidRPr="00041B41" w:rsidRDefault="00E22F9E" w:rsidP="00E22F9E">
      <w:pPr>
        <w:rPr>
          <w:rFonts w:ascii="Lucida Console" w:hAnsi="Lucida Console"/>
          <w:sz w:val="23"/>
          <w:szCs w:val="23"/>
        </w:rPr>
      </w:pPr>
      <w:r w:rsidRPr="00041B41">
        <w:rPr>
          <w:rFonts w:ascii="Lucida Console" w:hAnsi="Lucida Console"/>
          <w:sz w:val="23"/>
          <w:szCs w:val="23"/>
        </w:rPr>
        <w:lastRenderedPageBreak/>
        <w:t>将训练集的多元数据与</w:t>
      </w:r>
      <w:r w:rsidRPr="00041B41">
        <w:rPr>
          <w:rFonts w:ascii="Lucida Console" w:hAnsi="Lucida Console"/>
          <w:sz w:val="23"/>
          <w:szCs w:val="23"/>
        </w:rPr>
        <w:t>Value</w:t>
      </w:r>
      <w:r w:rsidRPr="00041B41">
        <w:rPr>
          <w:rFonts w:ascii="Lucida Console" w:hAnsi="Lucida Console"/>
          <w:sz w:val="23"/>
          <w:szCs w:val="23"/>
        </w:rPr>
        <w:t>值采用最小二乘法，建立多元线性方程，得到各个变量的系数。</w:t>
      </w:r>
    </w:p>
    <w:p w14:paraId="3706F0F6" w14:textId="77777777" w:rsidR="00E22F9E" w:rsidRPr="00041B41" w:rsidRDefault="00E22F9E" w:rsidP="00E22F9E">
      <w:pPr>
        <w:rPr>
          <w:rFonts w:ascii="Lucida Console" w:hAnsi="Lucida Console"/>
          <w:sz w:val="23"/>
          <w:szCs w:val="23"/>
        </w:rPr>
      </w:pPr>
      <w:r w:rsidRPr="00041B41">
        <w:rPr>
          <w:rFonts w:ascii="Lucida Console" w:hAnsi="Lucida Console"/>
          <w:noProof/>
          <w:sz w:val="23"/>
          <w:szCs w:val="23"/>
        </w:rPr>
        <w:drawing>
          <wp:inline distT="0" distB="0" distL="0" distR="0" wp14:anchorId="1F41A8F8" wp14:editId="34FBFAA0">
            <wp:extent cx="5274310" cy="2361565"/>
            <wp:effectExtent l="0" t="0" r="2540" b="635"/>
            <wp:docPr id="140202488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361565"/>
                    </a:xfrm>
                    <a:prstGeom prst="rect">
                      <a:avLst/>
                    </a:prstGeom>
                    <a:noFill/>
                    <a:ln>
                      <a:noFill/>
                    </a:ln>
                  </pic:spPr>
                </pic:pic>
              </a:graphicData>
            </a:graphic>
          </wp:inline>
        </w:drawing>
      </w:r>
    </w:p>
    <w:p w14:paraId="2056D899" w14:textId="77777777" w:rsidR="00E22F9E" w:rsidRPr="00041B41" w:rsidRDefault="00E22F9E" w:rsidP="00E22F9E">
      <w:pPr>
        <w:rPr>
          <w:rFonts w:ascii="Lucida Console" w:hAnsi="Lucida Console"/>
          <w:sz w:val="23"/>
          <w:szCs w:val="23"/>
        </w:rPr>
      </w:pPr>
      <w:r w:rsidRPr="00041B41">
        <w:rPr>
          <w:rFonts w:ascii="Lucida Console" w:hAnsi="Lucida Console"/>
          <w:sz w:val="23"/>
          <w:szCs w:val="23"/>
        </w:rPr>
        <w:t>将测试集的数据代入到训练得到的多元线性方程中，并求出预测值与真实值的均方误差作为评价测度，画出预测值与实际值比较的折线图。</w:t>
      </w:r>
    </w:p>
    <w:p w14:paraId="3EC02725" w14:textId="77777777" w:rsidR="00E22F9E" w:rsidRPr="00041B41" w:rsidRDefault="00E22F9E" w:rsidP="00E22F9E">
      <w:pPr>
        <w:pStyle w:val="a8"/>
        <w:numPr>
          <w:ilvl w:val="1"/>
          <w:numId w:val="16"/>
        </w:numPr>
        <w:spacing w:line="360" w:lineRule="auto"/>
        <w:ind w:left="357" w:firstLineChars="0" w:hanging="357"/>
        <w:outlineLvl w:val="1"/>
        <w:rPr>
          <w:rFonts w:ascii="Lucida Console" w:eastAsia="等线" w:hAnsi="Lucida Console"/>
          <w:b/>
          <w:bCs/>
          <w:sz w:val="26"/>
          <w:szCs w:val="26"/>
        </w:rPr>
      </w:pPr>
      <w:bookmarkStart w:id="10" w:name="_Toc150591023"/>
      <w:r w:rsidRPr="00041B41">
        <w:rPr>
          <w:rFonts w:ascii="Lucida Console" w:eastAsia="等线" w:hAnsi="Lucida Console"/>
          <w:b/>
          <w:bCs/>
          <w:sz w:val="26"/>
          <w:szCs w:val="26"/>
        </w:rPr>
        <w:t>运行结果</w:t>
      </w:r>
      <w:bookmarkEnd w:id="10"/>
    </w:p>
    <w:p w14:paraId="6CAA8DCE" w14:textId="745E33F7" w:rsidR="00E22F9E" w:rsidRPr="00041B41" w:rsidRDefault="00E22F9E" w:rsidP="00B8666A">
      <w:pPr>
        <w:pStyle w:val="a8"/>
        <w:numPr>
          <w:ilvl w:val="0"/>
          <w:numId w:val="20"/>
        </w:numPr>
        <w:spacing w:line="360" w:lineRule="auto"/>
        <w:ind w:left="357" w:firstLineChars="0" w:hanging="357"/>
        <w:rPr>
          <w:rFonts w:ascii="Lucida Console" w:hAnsi="Lucida Console"/>
          <w:sz w:val="23"/>
          <w:szCs w:val="23"/>
        </w:rPr>
      </w:pPr>
      <w:r w:rsidRPr="00041B41">
        <w:rPr>
          <w:rFonts w:ascii="Lucida Console" w:hAnsi="Lucida Console"/>
          <w:sz w:val="23"/>
          <w:szCs w:val="23"/>
        </w:rPr>
        <w:t>各个变量的系数：</w:t>
      </w:r>
    </w:p>
    <w:p w14:paraId="660F1018" w14:textId="77777777" w:rsidR="00E22F9E" w:rsidRPr="00041B41" w:rsidRDefault="00E22F9E" w:rsidP="00B8666A">
      <w:pPr>
        <w:pStyle w:val="a8"/>
        <w:spacing w:line="360" w:lineRule="auto"/>
        <w:ind w:left="420" w:firstLineChars="0" w:firstLine="0"/>
        <w:rPr>
          <w:rFonts w:ascii="Lucida Console" w:eastAsia="等线" w:hAnsi="Lucida Console"/>
          <w:b/>
          <w:bCs/>
          <w:sz w:val="26"/>
          <w:szCs w:val="26"/>
        </w:rPr>
      </w:pPr>
      <w:r w:rsidRPr="00041B41">
        <w:rPr>
          <w:noProof/>
        </w:rPr>
        <w:drawing>
          <wp:inline distT="0" distB="0" distL="0" distR="0" wp14:anchorId="41CA9F5F" wp14:editId="1550D1C9">
            <wp:extent cx="3467100" cy="4829511"/>
            <wp:effectExtent l="0" t="0" r="0" b="9525"/>
            <wp:docPr id="190725890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05298" cy="4882720"/>
                    </a:xfrm>
                    <a:prstGeom prst="rect">
                      <a:avLst/>
                    </a:prstGeom>
                    <a:noFill/>
                    <a:ln>
                      <a:noFill/>
                    </a:ln>
                  </pic:spPr>
                </pic:pic>
              </a:graphicData>
            </a:graphic>
          </wp:inline>
        </w:drawing>
      </w:r>
    </w:p>
    <w:p w14:paraId="6AE95716" w14:textId="77777777" w:rsidR="00E22F9E" w:rsidRPr="00041B41" w:rsidRDefault="00E22F9E" w:rsidP="00B8666A">
      <w:pPr>
        <w:spacing w:line="360" w:lineRule="auto"/>
        <w:rPr>
          <w:rFonts w:ascii="Lucida Console" w:hAnsi="Lucida Console"/>
          <w:sz w:val="23"/>
          <w:szCs w:val="23"/>
        </w:rPr>
      </w:pPr>
      <w:r w:rsidRPr="00041B41">
        <w:rPr>
          <w:rFonts w:ascii="宋体" w:eastAsia="宋体" w:hAnsi="宋体" w:cs="宋体" w:hint="eastAsia"/>
          <w:sz w:val="23"/>
          <w:szCs w:val="23"/>
        </w:rPr>
        <w:lastRenderedPageBreak/>
        <w:t>②</w:t>
      </w:r>
      <w:r w:rsidRPr="00041B41">
        <w:rPr>
          <w:rFonts w:ascii="Lucida Console" w:hAnsi="Lucida Console"/>
          <w:sz w:val="23"/>
          <w:szCs w:val="23"/>
        </w:rPr>
        <w:t>评价</w:t>
      </w:r>
      <w:proofErr w:type="gramStart"/>
      <w:r w:rsidRPr="00041B41">
        <w:rPr>
          <w:rFonts w:ascii="Lucida Console" w:hAnsi="Lucida Console"/>
          <w:sz w:val="23"/>
          <w:szCs w:val="23"/>
        </w:rPr>
        <w:t>测度值以及各预测</w:t>
      </w:r>
      <w:proofErr w:type="gramEnd"/>
      <w:r w:rsidRPr="00041B41">
        <w:rPr>
          <w:rFonts w:ascii="Lucida Console" w:hAnsi="Lucida Console"/>
          <w:sz w:val="23"/>
          <w:szCs w:val="23"/>
        </w:rPr>
        <w:t>数据与实际数据比较的折线图：</w:t>
      </w:r>
    </w:p>
    <w:p w14:paraId="14BED630" w14:textId="77777777" w:rsidR="00E22F9E" w:rsidRPr="00041B41" w:rsidRDefault="00E22F9E" w:rsidP="00E22F9E">
      <w:pPr>
        <w:rPr>
          <w:rFonts w:ascii="Lucida Console" w:hAnsi="Lucida Console"/>
        </w:rPr>
      </w:pPr>
      <w:r w:rsidRPr="00041B41">
        <w:rPr>
          <w:rFonts w:ascii="Lucida Console" w:hAnsi="Lucida Console"/>
          <w:noProof/>
        </w:rPr>
        <w:drawing>
          <wp:inline distT="0" distB="0" distL="0" distR="0" wp14:anchorId="588CD06E" wp14:editId="2D24DF95">
            <wp:extent cx="3891161" cy="3070860"/>
            <wp:effectExtent l="0" t="0" r="0" b="0"/>
            <wp:docPr id="172049415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97273" cy="3075683"/>
                    </a:xfrm>
                    <a:prstGeom prst="rect">
                      <a:avLst/>
                    </a:prstGeom>
                    <a:noFill/>
                    <a:ln>
                      <a:noFill/>
                    </a:ln>
                  </pic:spPr>
                </pic:pic>
              </a:graphicData>
            </a:graphic>
          </wp:inline>
        </w:drawing>
      </w:r>
    </w:p>
    <w:p w14:paraId="782BB831" w14:textId="77777777" w:rsidR="00E22F9E" w:rsidRPr="00041B41" w:rsidRDefault="00E22F9E" w:rsidP="00E22F9E">
      <w:pPr>
        <w:pStyle w:val="a8"/>
        <w:numPr>
          <w:ilvl w:val="1"/>
          <w:numId w:val="16"/>
        </w:numPr>
        <w:spacing w:line="360" w:lineRule="auto"/>
        <w:ind w:left="357" w:firstLineChars="0" w:hanging="357"/>
        <w:outlineLvl w:val="1"/>
        <w:rPr>
          <w:rFonts w:ascii="Lucida Console" w:eastAsia="等线" w:hAnsi="Lucida Console"/>
          <w:b/>
          <w:bCs/>
          <w:sz w:val="26"/>
          <w:szCs w:val="26"/>
        </w:rPr>
      </w:pPr>
      <w:bookmarkStart w:id="11" w:name="_Toc150591024"/>
      <w:r w:rsidRPr="00041B41">
        <w:rPr>
          <w:rFonts w:ascii="Lucida Console" w:eastAsia="等线" w:hAnsi="Lucida Console"/>
          <w:b/>
          <w:bCs/>
          <w:sz w:val="26"/>
          <w:szCs w:val="26"/>
        </w:rPr>
        <w:t>结果分析</w:t>
      </w:r>
      <w:bookmarkEnd w:id="11"/>
    </w:p>
    <w:p w14:paraId="404617F4" w14:textId="77777777" w:rsidR="00E22F9E" w:rsidRPr="00041B41" w:rsidRDefault="00E22F9E" w:rsidP="00E22F9E">
      <w:pPr>
        <w:spacing w:line="360" w:lineRule="auto"/>
        <w:ind w:left="357"/>
        <w:rPr>
          <w:rFonts w:ascii="Lucida Console" w:hAnsi="Lucida Console"/>
          <w:sz w:val="23"/>
          <w:szCs w:val="23"/>
        </w:rPr>
      </w:pPr>
      <w:r w:rsidRPr="00041B41">
        <w:rPr>
          <w:rFonts w:ascii="Lucida Console" w:hAnsi="Lucida Console"/>
          <w:sz w:val="23"/>
          <w:szCs w:val="23"/>
        </w:rPr>
        <w:t>结果显示，线性回归算法得到结果的均方误差高达一百多，而通过折线图可以看出预测数据的前四十组数据与实际值相近，而后面的两百多组数据都与实际</w:t>
      </w:r>
      <w:proofErr w:type="gramStart"/>
      <w:r w:rsidRPr="00041B41">
        <w:rPr>
          <w:rFonts w:ascii="Lucida Console" w:hAnsi="Lucida Console"/>
          <w:sz w:val="23"/>
          <w:szCs w:val="23"/>
        </w:rPr>
        <w:t>值有着</w:t>
      </w:r>
      <w:proofErr w:type="gramEnd"/>
      <w:r w:rsidRPr="00041B41">
        <w:rPr>
          <w:rFonts w:ascii="Lucida Console" w:hAnsi="Lucida Console"/>
          <w:sz w:val="23"/>
          <w:szCs w:val="23"/>
        </w:rPr>
        <w:t>相似较大的偏差。</w:t>
      </w:r>
    </w:p>
    <w:p w14:paraId="2DDAF380" w14:textId="3FABBA2A" w:rsidR="00E22F9E" w:rsidRDefault="00E22F9E" w:rsidP="00041B41">
      <w:pPr>
        <w:spacing w:line="360" w:lineRule="auto"/>
        <w:ind w:left="357"/>
        <w:rPr>
          <w:rFonts w:ascii="Lucida Console" w:hAnsi="Lucida Console"/>
          <w:sz w:val="23"/>
          <w:szCs w:val="23"/>
        </w:rPr>
      </w:pPr>
      <w:r w:rsidRPr="00041B41">
        <w:rPr>
          <w:rFonts w:ascii="Lucida Console" w:hAnsi="Lucida Console"/>
          <w:sz w:val="23"/>
          <w:szCs w:val="23"/>
        </w:rPr>
        <w:t>显然，对训练集使用线性回归训练后的模型对测试集的预测结果不太理想，误差较大。</w:t>
      </w:r>
    </w:p>
    <w:p w14:paraId="54B2AB5D" w14:textId="77777777" w:rsidR="00041B41" w:rsidRPr="00041B41" w:rsidRDefault="00041B41" w:rsidP="00041B41">
      <w:pPr>
        <w:spacing w:line="360" w:lineRule="auto"/>
        <w:ind w:left="357"/>
        <w:rPr>
          <w:rFonts w:ascii="Lucida Console" w:hAnsi="Lucida Console"/>
          <w:sz w:val="23"/>
          <w:szCs w:val="23"/>
        </w:rPr>
      </w:pPr>
    </w:p>
    <w:p w14:paraId="43BC3650" w14:textId="77777777" w:rsidR="00E22F9E" w:rsidRPr="00041B41" w:rsidRDefault="00E22F9E" w:rsidP="00E22F9E">
      <w:pPr>
        <w:spacing w:line="360" w:lineRule="auto"/>
        <w:rPr>
          <w:rFonts w:ascii="Lucida Console" w:hAnsi="Lucida Console"/>
          <w:sz w:val="23"/>
          <w:szCs w:val="23"/>
        </w:rPr>
      </w:pPr>
      <w:r w:rsidRPr="00041B41">
        <w:rPr>
          <w:rFonts w:ascii="Lucida Console" w:hAnsi="Lucida Console"/>
          <w:sz w:val="23"/>
          <w:szCs w:val="23"/>
        </w:rPr>
        <w:t xml:space="preserve">   </w:t>
      </w:r>
      <w:r w:rsidRPr="00041B41">
        <w:rPr>
          <w:rFonts w:ascii="Lucida Console" w:hAnsi="Lucida Console"/>
          <w:sz w:val="23"/>
          <w:szCs w:val="23"/>
        </w:rPr>
        <w:t>误差分析：</w:t>
      </w:r>
    </w:p>
    <w:p w14:paraId="267C7979" w14:textId="77777777" w:rsidR="00E22F9E" w:rsidRPr="00041B41" w:rsidRDefault="00E22F9E" w:rsidP="00E22F9E">
      <w:pPr>
        <w:pStyle w:val="a8"/>
        <w:numPr>
          <w:ilvl w:val="1"/>
          <w:numId w:val="13"/>
        </w:numPr>
        <w:spacing w:line="360" w:lineRule="auto"/>
        <w:ind w:left="800" w:firstLineChars="0" w:hanging="360"/>
        <w:rPr>
          <w:rFonts w:ascii="Lucida Console" w:hAnsi="Lucida Console"/>
          <w:sz w:val="23"/>
          <w:szCs w:val="23"/>
        </w:rPr>
      </w:pPr>
      <w:r w:rsidRPr="00041B41">
        <w:rPr>
          <w:rFonts w:ascii="Lucida Console" w:hAnsi="Lucida Console"/>
          <w:sz w:val="23"/>
          <w:szCs w:val="23"/>
        </w:rPr>
        <w:t>训练集数据大小范围较为集中（即工艺相似，种类少），而测试集的数据大小跨度大（工艺种类多），导致测试结果与训练数据大小相近（工艺种类相似）的误差小（如前四五十个数据）；而后面预测的数据误差很大。</w:t>
      </w:r>
    </w:p>
    <w:p w14:paraId="104CEBB4" w14:textId="77777777" w:rsidR="00E22F9E" w:rsidRPr="00041B41" w:rsidRDefault="00E22F9E" w:rsidP="00E22F9E">
      <w:pPr>
        <w:pStyle w:val="a8"/>
        <w:numPr>
          <w:ilvl w:val="1"/>
          <w:numId w:val="13"/>
        </w:numPr>
        <w:spacing w:line="360" w:lineRule="auto"/>
        <w:ind w:left="800" w:firstLineChars="0" w:hanging="360"/>
        <w:rPr>
          <w:rFonts w:ascii="Lucida Console" w:hAnsi="Lucida Console"/>
          <w:sz w:val="23"/>
          <w:szCs w:val="23"/>
        </w:rPr>
      </w:pPr>
      <w:r w:rsidRPr="00041B41">
        <w:rPr>
          <w:rFonts w:ascii="Lucida Console" w:hAnsi="Lucida Console"/>
          <w:sz w:val="23"/>
          <w:szCs w:val="23"/>
        </w:rPr>
        <w:t>线性回归最小二乘的算法容易受</w:t>
      </w:r>
      <w:r w:rsidRPr="00041B41">
        <w:rPr>
          <w:rFonts w:ascii="Lucida Console" w:hAnsi="Lucida Console"/>
          <w:sz w:val="23"/>
          <w:szCs w:val="23"/>
        </w:rPr>
        <w:t>“</w:t>
      </w:r>
      <w:r w:rsidRPr="00041B41">
        <w:rPr>
          <w:rFonts w:ascii="Lucida Console" w:hAnsi="Lucida Console"/>
          <w:sz w:val="23"/>
          <w:szCs w:val="23"/>
        </w:rPr>
        <w:t>离群值</w:t>
      </w:r>
      <w:r w:rsidRPr="00041B41">
        <w:rPr>
          <w:rFonts w:ascii="Lucida Console" w:hAnsi="Lucida Console"/>
          <w:sz w:val="23"/>
          <w:szCs w:val="23"/>
        </w:rPr>
        <w:t>”</w:t>
      </w:r>
      <w:r w:rsidRPr="00041B41">
        <w:rPr>
          <w:rFonts w:ascii="Lucida Console" w:hAnsi="Lucida Console"/>
          <w:sz w:val="23"/>
          <w:szCs w:val="23"/>
        </w:rPr>
        <w:t>的影响，离群值影响被平方放大，拟合会</w:t>
      </w:r>
      <w:r w:rsidRPr="00041B41">
        <w:rPr>
          <w:rFonts w:ascii="Lucida Console" w:hAnsi="Lucida Console"/>
          <w:sz w:val="23"/>
          <w:szCs w:val="23"/>
        </w:rPr>
        <w:t>“</w:t>
      </w:r>
      <w:r w:rsidRPr="00041B41">
        <w:rPr>
          <w:rFonts w:ascii="Lucida Console" w:hAnsi="Lucida Console"/>
          <w:sz w:val="23"/>
          <w:szCs w:val="23"/>
        </w:rPr>
        <w:t>迁合</w:t>
      </w:r>
      <w:r w:rsidRPr="00041B41">
        <w:rPr>
          <w:rFonts w:ascii="Lucida Console" w:hAnsi="Lucida Console"/>
          <w:sz w:val="23"/>
          <w:szCs w:val="23"/>
        </w:rPr>
        <w:t>”</w:t>
      </w:r>
      <w:r w:rsidRPr="00041B41">
        <w:rPr>
          <w:rFonts w:ascii="Lucida Console" w:hAnsi="Lucida Console"/>
          <w:sz w:val="23"/>
          <w:szCs w:val="23"/>
        </w:rPr>
        <w:t>这些离群值，这是线性回归训练模型的不足。</w:t>
      </w:r>
    </w:p>
    <w:p w14:paraId="71FB1C93" w14:textId="77777777" w:rsidR="00E22F9E" w:rsidRPr="00041B41" w:rsidRDefault="00E22F9E" w:rsidP="00E22F9E">
      <w:pPr>
        <w:pStyle w:val="a8"/>
        <w:numPr>
          <w:ilvl w:val="1"/>
          <w:numId w:val="13"/>
        </w:numPr>
        <w:spacing w:line="360" w:lineRule="auto"/>
        <w:ind w:left="800" w:firstLineChars="0" w:hanging="360"/>
        <w:rPr>
          <w:rFonts w:ascii="Lucida Console" w:hAnsi="Lucida Console"/>
          <w:sz w:val="23"/>
          <w:szCs w:val="23"/>
        </w:rPr>
      </w:pPr>
      <w:r w:rsidRPr="00041B41">
        <w:rPr>
          <w:rFonts w:ascii="Lucida Console" w:hAnsi="Lucida Console"/>
          <w:sz w:val="23"/>
          <w:szCs w:val="23"/>
        </w:rPr>
        <w:t>线性回归缺乏因果推断能力，多元线性回归只能表明相关性，但无法推断出因果关系，而工艺制造的数据之间往往存在因果关系。</w:t>
      </w:r>
    </w:p>
    <w:p w14:paraId="4984187B" w14:textId="77777777" w:rsidR="00E22F9E" w:rsidRPr="00041B41" w:rsidRDefault="00E22F9E" w:rsidP="00E22F9E">
      <w:pPr>
        <w:widowControl/>
        <w:jc w:val="left"/>
        <w:rPr>
          <w:rFonts w:ascii="Lucida Console" w:hAnsi="Lucida Console"/>
          <w:sz w:val="23"/>
          <w:szCs w:val="23"/>
        </w:rPr>
      </w:pPr>
      <w:r w:rsidRPr="00041B41">
        <w:rPr>
          <w:rFonts w:ascii="Lucida Console" w:hAnsi="Lucida Console"/>
          <w:sz w:val="23"/>
          <w:szCs w:val="23"/>
        </w:rPr>
        <w:br w:type="page"/>
      </w:r>
    </w:p>
    <w:p w14:paraId="6BAC01DE" w14:textId="77777777" w:rsidR="00E22F9E" w:rsidRPr="00041B41" w:rsidRDefault="00E22F9E" w:rsidP="00E22F9E">
      <w:pPr>
        <w:pStyle w:val="a8"/>
        <w:numPr>
          <w:ilvl w:val="1"/>
          <w:numId w:val="16"/>
        </w:numPr>
        <w:spacing w:line="360" w:lineRule="auto"/>
        <w:ind w:left="357" w:firstLineChars="0" w:hanging="357"/>
        <w:outlineLvl w:val="1"/>
        <w:rPr>
          <w:rFonts w:ascii="Lucida Console" w:eastAsia="等线" w:hAnsi="Lucida Console"/>
          <w:b/>
          <w:bCs/>
          <w:sz w:val="26"/>
          <w:szCs w:val="26"/>
        </w:rPr>
      </w:pPr>
      <w:bookmarkStart w:id="12" w:name="_Toc150591025"/>
      <w:r w:rsidRPr="00041B41">
        <w:rPr>
          <w:rFonts w:ascii="Lucida Console" w:eastAsia="等线" w:hAnsi="Lucida Console"/>
          <w:b/>
          <w:bCs/>
          <w:sz w:val="26"/>
          <w:szCs w:val="26"/>
        </w:rPr>
        <w:lastRenderedPageBreak/>
        <w:t>总结</w:t>
      </w:r>
      <w:bookmarkEnd w:id="12"/>
    </w:p>
    <w:p w14:paraId="40D0A406" w14:textId="77777777" w:rsidR="00E22F9E" w:rsidRPr="00041B41" w:rsidRDefault="00E22F9E" w:rsidP="00E22F9E">
      <w:pPr>
        <w:rPr>
          <w:rFonts w:ascii="Lucida Console" w:hAnsi="Lucida Console"/>
          <w:sz w:val="23"/>
          <w:szCs w:val="23"/>
        </w:rPr>
      </w:pPr>
      <w:r w:rsidRPr="00041B41">
        <w:rPr>
          <w:rFonts w:ascii="Lucida Console" w:hAnsi="Lucida Console"/>
          <w:sz w:val="23"/>
          <w:szCs w:val="23"/>
        </w:rPr>
        <w:t>采用线性回归模型对该智能制造质量预测存在较大的不足，不是一个理想的预测模型。导致线性回归模型缺陷的可能有以下原因：</w:t>
      </w:r>
    </w:p>
    <w:p w14:paraId="1F31561E" w14:textId="77777777" w:rsidR="00E22F9E" w:rsidRPr="00041B41" w:rsidRDefault="00E22F9E" w:rsidP="00B8666A">
      <w:pPr>
        <w:snapToGrid w:val="0"/>
        <w:spacing w:line="360" w:lineRule="auto"/>
        <w:rPr>
          <w:rFonts w:ascii="Lucida Console" w:hAnsi="Lucida Console"/>
          <w:sz w:val="23"/>
          <w:szCs w:val="23"/>
        </w:rPr>
      </w:pPr>
      <w:r w:rsidRPr="00041B41">
        <w:rPr>
          <w:rFonts w:ascii="宋体" w:eastAsia="宋体" w:hAnsi="宋体" w:cs="宋体" w:hint="eastAsia"/>
          <w:sz w:val="23"/>
          <w:szCs w:val="23"/>
        </w:rPr>
        <w:t>①</w:t>
      </w:r>
      <w:r w:rsidRPr="00041B41">
        <w:rPr>
          <w:rFonts w:ascii="Lucida Console" w:hAnsi="Lucida Console"/>
          <w:sz w:val="23"/>
          <w:szCs w:val="23"/>
        </w:rPr>
        <w:t>对异常值和离群点敏感：</w:t>
      </w:r>
    </w:p>
    <w:p w14:paraId="42C191DE" w14:textId="77777777" w:rsidR="00E22F9E" w:rsidRPr="00041B41" w:rsidRDefault="00E22F9E" w:rsidP="00B8666A">
      <w:pPr>
        <w:snapToGrid w:val="0"/>
        <w:spacing w:line="360" w:lineRule="auto"/>
        <w:rPr>
          <w:rFonts w:ascii="Lucida Console" w:hAnsi="Lucida Console"/>
          <w:sz w:val="23"/>
          <w:szCs w:val="23"/>
        </w:rPr>
      </w:pPr>
      <w:r w:rsidRPr="00041B41">
        <w:rPr>
          <w:rFonts w:ascii="Lucida Console" w:hAnsi="Lucida Console"/>
          <w:sz w:val="23"/>
          <w:szCs w:val="23"/>
        </w:rPr>
        <w:t>多元线性回归对异常值和离群点敏感，这些异常值可能会对回归系数产生较大影响，从而影响模型的稳健性和准确性。</w:t>
      </w:r>
    </w:p>
    <w:p w14:paraId="1705CABE" w14:textId="77777777" w:rsidR="00E22F9E" w:rsidRPr="00041B41" w:rsidRDefault="00E22F9E" w:rsidP="00B8666A">
      <w:pPr>
        <w:snapToGrid w:val="0"/>
        <w:spacing w:line="360" w:lineRule="auto"/>
        <w:rPr>
          <w:rFonts w:ascii="Lucida Console" w:hAnsi="Lucida Console"/>
          <w:sz w:val="23"/>
          <w:szCs w:val="23"/>
        </w:rPr>
      </w:pPr>
      <w:r w:rsidRPr="00041B41">
        <w:rPr>
          <w:rFonts w:ascii="宋体" w:eastAsia="宋体" w:hAnsi="宋体" w:cs="宋体" w:hint="eastAsia"/>
          <w:sz w:val="23"/>
          <w:szCs w:val="23"/>
        </w:rPr>
        <w:t>②</w:t>
      </w:r>
      <w:r w:rsidRPr="00041B41">
        <w:rPr>
          <w:rFonts w:ascii="Lucida Console" w:hAnsi="Lucida Console"/>
          <w:sz w:val="23"/>
          <w:szCs w:val="23"/>
        </w:rPr>
        <w:t>需要满足线性假设：</w:t>
      </w:r>
    </w:p>
    <w:p w14:paraId="543F8D60" w14:textId="77777777" w:rsidR="00E22F9E" w:rsidRPr="00041B41" w:rsidRDefault="00E22F9E" w:rsidP="00B8666A">
      <w:pPr>
        <w:snapToGrid w:val="0"/>
        <w:spacing w:line="360" w:lineRule="auto"/>
        <w:rPr>
          <w:rFonts w:ascii="Lucida Console" w:hAnsi="Lucida Console"/>
          <w:sz w:val="23"/>
          <w:szCs w:val="23"/>
        </w:rPr>
      </w:pPr>
      <w:r w:rsidRPr="00041B41">
        <w:rPr>
          <w:rFonts w:ascii="Lucida Console" w:hAnsi="Lucida Console"/>
          <w:sz w:val="23"/>
          <w:szCs w:val="23"/>
        </w:rPr>
        <w:t>多元线性回归模型要求自变量与因变量之间的关系是线性的，如果实际关系存在非线性，就会导致模型拟合不佳。</w:t>
      </w:r>
    </w:p>
    <w:p w14:paraId="251F781D" w14:textId="77777777" w:rsidR="00E22F9E" w:rsidRPr="00041B41" w:rsidRDefault="00E22F9E" w:rsidP="00B8666A">
      <w:pPr>
        <w:snapToGrid w:val="0"/>
        <w:spacing w:line="360" w:lineRule="auto"/>
        <w:rPr>
          <w:rFonts w:ascii="Lucida Console" w:hAnsi="Lucida Console"/>
          <w:sz w:val="23"/>
          <w:szCs w:val="23"/>
        </w:rPr>
      </w:pPr>
      <w:r w:rsidRPr="00041B41">
        <w:rPr>
          <w:rFonts w:ascii="宋体" w:eastAsia="宋体" w:hAnsi="宋体" w:cs="宋体" w:hint="eastAsia"/>
          <w:sz w:val="23"/>
          <w:szCs w:val="23"/>
        </w:rPr>
        <w:t>③</w:t>
      </w:r>
      <w:r w:rsidRPr="00041B41">
        <w:rPr>
          <w:rFonts w:ascii="Lucida Console" w:hAnsi="Lucida Console"/>
          <w:sz w:val="23"/>
          <w:szCs w:val="23"/>
        </w:rPr>
        <w:t>对多重共线性较为敏感：</w:t>
      </w:r>
    </w:p>
    <w:p w14:paraId="434FBB04" w14:textId="77777777" w:rsidR="00E22F9E" w:rsidRPr="00041B41" w:rsidRDefault="00E22F9E" w:rsidP="00B8666A">
      <w:pPr>
        <w:snapToGrid w:val="0"/>
        <w:spacing w:line="360" w:lineRule="auto"/>
        <w:rPr>
          <w:rFonts w:ascii="Lucida Console" w:hAnsi="Lucida Console"/>
          <w:sz w:val="23"/>
          <w:szCs w:val="23"/>
        </w:rPr>
      </w:pPr>
      <w:r w:rsidRPr="00041B41">
        <w:rPr>
          <w:rFonts w:ascii="Lucida Console" w:hAnsi="Lucida Console"/>
          <w:sz w:val="23"/>
          <w:szCs w:val="23"/>
        </w:rPr>
        <w:t>当自变量之间存在高度相关性（多重共线性）时，多元线性回归模型的参数估计会变得不稳定，使得模型的解释能力下降。</w:t>
      </w:r>
    </w:p>
    <w:p w14:paraId="64C6510F" w14:textId="77777777" w:rsidR="00E22F9E" w:rsidRPr="00041B41" w:rsidRDefault="00E22F9E" w:rsidP="00B8666A">
      <w:pPr>
        <w:snapToGrid w:val="0"/>
        <w:spacing w:line="360" w:lineRule="auto"/>
        <w:rPr>
          <w:rFonts w:ascii="Lucida Console" w:hAnsi="Lucida Console"/>
          <w:sz w:val="23"/>
          <w:szCs w:val="23"/>
        </w:rPr>
      </w:pPr>
      <w:r w:rsidRPr="00041B41">
        <w:rPr>
          <w:rFonts w:ascii="宋体" w:eastAsia="宋体" w:hAnsi="宋体" w:cs="宋体" w:hint="eastAsia"/>
          <w:sz w:val="23"/>
          <w:szCs w:val="23"/>
        </w:rPr>
        <w:t>④</w:t>
      </w:r>
      <w:r w:rsidRPr="00041B41">
        <w:rPr>
          <w:rFonts w:ascii="Lucida Console" w:hAnsi="Lucida Console"/>
          <w:sz w:val="23"/>
          <w:szCs w:val="23"/>
        </w:rPr>
        <w:t>对数据分布要求较高：</w:t>
      </w:r>
    </w:p>
    <w:p w14:paraId="272086AA" w14:textId="77777777" w:rsidR="00E22F9E" w:rsidRPr="00041B41" w:rsidRDefault="00E22F9E" w:rsidP="00B8666A">
      <w:pPr>
        <w:snapToGrid w:val="0"/>
        <w:spacing w:line="360" w:lineRule="auto"/>
        <w:rPr>
          <w:rFonts w:ascii="Lucida Console" w:hAnsi="Lucida Console"/>
          <w:sz w:val="23"/>
          <w:szCs w:val="23"/>
        </w:rPr>
      </w:pPr>
      <w:r w:rsidRPr="00041B41">
        <w:rPr>
          <w:rFonts w:ascii="Lucida Console" w:hAnsi="Lucida Console"/>
          <w:sz w:val="23"/>
          <w:szCs w:val="23"/>
        </w:rPr>
        <w:t>多元线性回归模型通常要求自变量和因变量的分布符合正态分布，且误差项具有相同方差（同方差性），否则会影响参数估计的准确性。</w:t>
      </w:r>
    </w:p>
    <w:p w14:paraId="25DAF5E9" w14:textId="77777777" w:rsidR="00E22F9E" w:rsidRPr="00041B41" w:rsidRDefault="00E22F9E" w:rsidP="00B8666A">
      <w:pPr>
        <w:snapToGrid w:val="0"/>
        <w:spacing w:line="360" w:lineRule="auto"/>
        <w:rPr>
          <w:rFonts w:ascii="Lucida Console" w:hAnsi="Lucida Console"/>
          <w:sz w:val="23"/>
          <w:szCs w:val="23"/>
        </w:rPr>
      </w:pPr>
      <w:r w:rsidRPr="00041B41">
        <w:rPr>
          <w:rFonts w:ascii="宋体" w:eastAsia="宋体" w:hAnsi="宋体" w:cs="宋体" w:hint="eastAsia"/>
          <w:sz w:val="23"/>
          <w:szCs w:val="23"/>
        </w:rPr>
        <w:t>⑤</w:t>
      </w:r>
      <w:r w:rsidRPr="00041B41">
        <w:rPr>
          <w:rFonts w:ascii="Lucida Console" w:hAnsi="Lucida Console"/>
          <w:sz w:val="23"/>
          <w:szCs w:val="23"/>
        </w:rPr>
        <w:t>需要满足独立性假设：</w:t>
      </w:r>
    </w:p>
    <w:p w14:paraId="5C18B06D" w14:textId="77777777" w:rsidR="00E22F9E" w:rsidRPr="00041B41" w:rsidRDefault="00E22F9E" w:rsidP="00B8666A">
      <w:pPr>
        <w:snapToGrid w:val="0"/>
        <w:spacing w:line="360" w:lineRule="auto"/>
        <w:rPr>
          <w:rFonts w:ascii="Lucida Console" w:hAnsi="Lucida Console"/>
          <w:sz w:val="23"/>
          <w:szCs w:val="23"/>
        </w:rPr>
      </w:pPr>
      <w:r w:rsidRPr="00041B41">
        <w:rPr>
          <w:rFonts w:ascii="Lucida Console" w:hAnsi="Lucida Console"/>
          <w:sz w:val="23"/>
          <w:szCs w:val="23"/>
        </w:rPr>
        <w:t>多元线性回归模型假设误差项之间是相互独立的，如果存在自相关性（误差项之间相关）就会违反该假设。</w:t>
      </w:r>
    </w:p>
    <w:p w14:paraId="4F808723" w14:textId="77777777" w:rsidR="00A428B3" w:rsidRPr="00041B41" w:rsidRDefault="00A428B3" w:rsidP="00A428B3">
      <w:pPr>
        <w:spacing w:line="360" w:lineRule="auto"/>
        <w:rPr>
          <w:rFonts w:ascii="Lucida Console" w:hAnsi="Lucida Console"/>
          <w:sz w:val="23"/>
          <w:szCs w:val="23"/>
        </w:rPr>
      </w:pPr>
    </w:p>
    <w:p w14:paraId="6FEDE300" w14:textId="31887485" w:rsidR="0043107C" w:rsidRPr="00041B41" w:rsidRDefault="001A1B54" w:rsidP="001A1B54">
      <w:pPr>
        <w:widowControl/>
        <w:jc w:val="left"/>
        <w:rPr>
          <w:rFonts w:ascii="Lucida Console" w:hAnsi="Lucida Console"/>
          <w:sz w:val="23"/>
          <w:szCs w:val="23"/>
        </w:rPr>
      </w:pPr>
      <w:r w:rsidRPr="00041B41">
        <w:rPr>
          <w:rFonts w:ascii="Lucida Console" w:hAnsi="Lucida Console"/>
          <w:sz w:val="23"/>
          <w:szCs w:val="23"/>
        </w:rPr>
        <w:br w:type="page"/>
      </w:r>
    </w:p>
    <w:p w14:paraId="1363BF39" w14:textId="180D0430" w:rsidR="00925907" w:rsidRPr="00041B41" w:rsidRDefault="00560B5A" w:rsidP="0013071A">
      <w:pPr>
        <w:pStyle w:val="a8"/>
        <w:numPr>
          <w:ilvl w:val="0"/>
          <w:numId w:val="13"/>
        </w:numPr>
        <w:snapToGrid w:val="0"/>
        <w:spacing w:line="360" w:lineRule="auto"/>
        <w:ind w:left="578" w:firstLineChars="0" w:hanging="578"/>
        <w:jc w:val="center"/>
        <w:outlineLvl w:val="0"/>
        <w:rPr>
          <w:rFonts w:ascii="Lucida Console" w:eastAsia="等线" w:hAnsi="Lucida Console"/>
          <w:b/>
          <w:bCs/>
          <w:color w:val="000000"/>
          <w:sz w:val="36"/>
          <w:szCs w:val="36"/>
        </w:rPr>
      </w:pPr>
      <w:bookmarkStart w:id="13" w:name="_Toc150591026"/>
      <w:r w:rsidRPr="00041B41">
        <w:rPr>
          <w:rFonts w:ascii="Lucida Console" w:eastAsia="等线" w:hAnsi="Lucida Console"/>
          <w:b/>
          <w:bCs/>
          <w:color w:val="000000"/>
          <w:sz w:val="36"/>
          <w:szCs w:val="36"/>
        </w:rPr>
        <w:lastRenderedPageBreak/>
        <w:t>Lasso</w:t>
      </w:r>
      <w:r w:rsidRPr="00041B41">
        <w:rPr>
          <w:rFonts w:ascii="Lucida Console" w:eastAsia="等线" w:hAnsi="Lucida Console"/>
          <w:b/>
          <w:bCs/>
          <w:color w:val="000000"/>
          <w:sz w:val="36"/>
          <w:szCs w:val="36"/>
        </w:rPr>
        <w:t>回归</w:t>
      </w:r>
      <w:bookmarkEnd w:id="13"/>
    </w:p>
    <w:p w14:paraId="1214095C" w14:textId="77777777" w:rsidR="00740E39" w:rsidRPr="00041B41" w:rsidRDefault="00740E39" w:rsidP="00740E39">
      <w:pPr>
        <w:spacing w:line="360" w:lineRule="auto"/>
        <w:outlineLvl w:val="1"/>
        <w:rPr>
          <w:rFonts w:ascii="Lucida Console" w:hAnsi="Lucida Console"/>
          <w:b/>
          <w:bCs/>
          <w:sz w:val="26"/>
          <w:szCs w:val="26"/>
        </w:rPr>
      </w:pPr>
      <w:bookmarkStart w:id="14" w:name="_Toc150591027"/>
      <w:r w:rsidRPr="00041B41">
        <w:rPr>
          <w:rFonts w:ascii="Lucida Console" w:hAnsi="Lucida Console"/>
          <w:b/>
          <w:bCs/>
          <w:sz w:val="26"/>
          <w:szCs w:val="26"/>
        </w:rPr>
        <w:t>4.1 Lasso</w:t>
      </w:r>
      <w:r w:rsidRPr="00041B41">
        <w:rPr>
          <w:rFonts w:ascii="Lucida Console" w:hAnsi="Lucida Console"/>
          <w:b/>
          <w:bCs/>
          <w:sz w:val="26"/>
          <w:szCs w:val="26"/>
        </w:rPr>
        <w:t>回归介绍</w:t>
      </w:r>
      <w:bookmarkEnd w:id="14"/>
    </w:p>
    <w:p w14:paraId="25B7D408" w14:textId="77777777" w:rsidR="00740E39" w:rsidRPr="00041B41" w:rsidRDefault="00740E39" w:rsidP="00740E39">
      <w:pPr>
        <w:snapToGrid w:val="0"/>
        <w:spacing w:line="360" w:lineRule="auto"/>
        <w:ind w:firstLineChars="200" w:firstLine="460"/>
        <w:rPr>
          <w:rFonts w:ascii="Lucida Console" w:hAnsi="Lucida Console"/>
          <w:color w:val="000000"/>
          <w:sz w:val="23"/>
          <w:szCs w:val="23"/>
        </w:rPr>
      </w:pPr>
      <w:r w:rsidRPr="00041B41">
        <w:rPr>
          <w:rFonts w:ascii="Lucida Console" w:hAnsi="Lucida Console"/>
          <w:color w:val="000000"/>
          <w:sz w:val="23"/>
          <w:szCs w:val="23"/>
        </w:rPr>
        <w:t>Lasso</w:t>
      </w:r>
      <w:r w:rsidRPr="00041B41">
        <w:rPr>
          <w:rFonts w:ascii="Lucida Console" w:hAnsi="Lucida Console"/>
          <w:color w:val="000000"/>
          <w:sz w:val="23"/>
          <w:szCs w:val="23"/>
        </w:rPr>
        <w:t>回归（</w:t>
      </w:r>
      <w:r w:rsidRPr="00041B41">
        <w:rPr>
          <w:rFonts w:ascii="Lucida Console" w:hAnsi="Lucida Console"/>
          <w:color w:val="000000"/>
          <w:sz w:val="23"/>
          <w:szCs w:val="23"/>
        </w:rPr>
        <w:t>Least Absolute Shrinkage and Selection Operator Regression</w:t>
      </w:r>
      <w:r w:rsidRPr="00041B41">
        <w:rPr>
          <w:rFonts w:ascii="Lucida Console" w:hAnsi="Lucida Console"/>
          <w:color w:val="000000"/>
          <w:sz w:val="23"/>
          <w:szCs w:val="23"/>
        </w:rPr>
        <w:t>）是另一种用于处理多重共线性问题的回归方法，类似于岭回归，它也通过在最小二乘法的损失函数中加入</w:t>
      </w:r>
      <w:proofErr w:type="gramStart"/>
      <w:r w:rsidRPr="00041B41">
        <w:rPr>
          <w:rFonts w:ascii="Lucida Console" w:hAnsi="Lucida Console"/>
          <w:color w:val="000000"/>
          <w:sz w:val="23"/>
          <w:szCs w:val="23"/>
        </w:rPr>
        <w:t>正则化项来</w:t>
      </w:r>
      <w:proofErr w:type="gramEnd"/>
      <w:r w:rsidRPr="00041B41">
        <w:rPr>
          <w:rFonts w:ascii="Lucida Console" w:hAnsi="Lucida Console"/>
          <w:color w:val="000000"/>
          <w:sz w:val="23"/>
          <w:szCs w:val="23"/>
        </w:rPr>
        <w:t>降低回归系数的大小，从而提高模型的稳定性和泛化能力。</w:t>
      </w:r>
    </w:p>
    <w:p w14:paraId="184E06EF" w14:textId="77777777" w:rsidR="00740E39" w:rsidRPr="00041B41" w:rsidRDefault="00740E39" w:rsidP="00740E39">
      <w:pPr>
        <w:snapToGrid w:val="0"/>
        <w:spacing w:line="360" w:lineRule="auto"/>
        <w:ind w:firstLineChars="200" w:firstLine="460"/>
        <w:rPr>
          <w:rFonts w:ascii="Lucida Console" w:hAnsi="Lucida Console"/>
          <w:color w:val="000000"/>
          <w:sz w:val="23"/>
          <w:szCs w:val="23"/>
        </w:rPr>
      </w:pPr>
      <w:r w:rsidRPr="00041B41">
        <w:rPr>
          <w:rFonts w:ascii="Lucida Console" w:hAnsi="Lucida Console"/>
          <w:color w:val="000000"/>
          <w:sz w:val="23"/>
          <w:szCs w:val="23"/>
        </w:rPr>
        <w:t>Lasso</w:t>
      </w:r>
      <w:r w:rsidRPr="00041B41">
        <w:rPr>
          <w:rFonts w:ascii="Lucida Console" w:hAnsi="Lucida Console"/>
          <w:color w:val="000000"/>
          <w:sz w:val="23"/>
          <w:szCs w:val="23"/>
        </w:rPr>
        <w:t>回归的损失函数可以表示为：</w:t>
      </w:r>
    </w:p>
    <w:p w14:paraId="0962B6F9" w14:textId="58ED13ED" w:rsidR="00740E39" w:rsidRPr="00041B41" w:rsidRDefault="00740E39" w:rsidP="00740E39">
      <w:pPr>
        <w:snapToGrid w:val="0"/>
        <w:spacing w:line="360" w:lineRule="auto"/>
        <w:jc w:val="center"/>
        <w:rPr>
          <w:rFonts w:ascii="Lucida Console" w:hAnsi="Lucida Console"/>
          <w:color w:val="000000"/>
          <w:sz w:val="23"/>
          <w:szCs w:val="23"/>
        </w:rPr>
      </w:pPr>
      <w:r w:rsidRPr="00041B41">
        <w:rPr>
          <w:rFonts w:ascii="Lucida Console" w:hAnsi="Lucida Console"/>
          <w:noProof/>
        </w:rPr>
        <w:drawing>
          <wp:inline distT="0" distB="0" distL="0" distR="0" wp14:anchorId="4EA775E5" wp14:editId="70647518">
            <wp:extent cx="2682240" cy="800100"/>
            <wp:effectExtent l="0" t="0" r="3810" b="0"/>
            <wp:docPr id="168596314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82240" cy="800100"/>
                    </a:xfrm>
                    <a:prstGeom prst="rect">
                      <a:avLst/>
                    </a:prstGeom>
                    <a:noFill/>
                    <a:ln>
                      <a:noFill/>
                    </a:ln>
                  </pic:spPr>
                </pic:pic>
              </a:graphicData>
            </a:graphic>
          </wp:inline>
        </w:drawing>
      </w:r>
    </w:p>
    <w:p w14:paraId="046CB201" w14:textId="227748F4" w:rsidR="00740E39" w:rsidRPr="00041B41" w:rsidRDefault="00740E39" w:rsidP="00740E39">
      <w:pPr>
        <w:snapToGrid w:val="0"/>
        <w:spacing w:line="360" w:lineRule="auto"/>
        <w:jc w:val="center"/>
        <w:rPr>
          <w:rFonts w:ascii="Lucida Console" w:hAnsi="Lucida Console"/>
          <w:color w:val="000000"/>
          <w:sz w:val="23"/>
          <w:szCs w:val="23"/>
        </w:rPr>
      </w:pPr>
    </w:p>
    <w:p w14:paraId="58F58629" w14:textId="0BA66275" w:rsidR="00740E39" w:rsidRPr="00041B41" w:rsidRDefault="00740E39" w:rsidP="00740E39">
      <w:pPr>
        <w:snapToGrid w:val="0"/>
        <w:spacing w:line="360" w:lineRule="auto"/>
        <w:ind w:firstLineChars="200" w:firstLine="460"/>
        <w:rPr>
          <w:rFonts w:ascii="Lucida Console" w:hAnsi="Lucida Console"/>
          <w:color w:val="000000"/>
          <w:sz w:val="23"/>
          <w:szCs w:val="23"/>
        </w:rPr>
      </w:pPr>
      <w:r w:rsidRPr="00041B41">
        <w:rPr>
          <w:rFonts w:ascii="Lucida Console" w:eastAsia="宋体" w:hAnsi="Lucida Console"/>
          <w:color w:val="000000"/>
          <w:sz w:val="23"/>
          <w:szCs w:val="23"/>
        </w:rPr>
        <w:t>其中，</w:t>
      </w:r>
      <m:oMath>
        <m:sSub>
          <m:sSubPr>
            <m:ctrlPr>
              <w:rPr>
                <w:rFonts w:ascii="Cambria Math" w:eastAsia="宋体" w:hAnsi="Cambria Math"/>
                <w:i/>
                <w:color w:val="000000"/>
                <w:sz w:val="23"/>
                <w:szCs w:val="23"/>
              </w:rPr>
            </m:ctrlPr>
          </m:sSubPr>
          <m:e>
            <m:r>
              <w:rPr>
                <w:rFonts w:ascii="Cambria Math" w:eastAsia="宋体" w:hAnsi="Cambria Math"/>
                <w:color w:val="000000"/>
                <w:sz w:val="23"/>
                <w:szCs w:val="23"/>
              </w:rPr>
              <m:t>y</m:t>
            </m:r>
          </m:e>
          <m:sub>
            <m:r>
              <w:rPr>
                <w:rFonts w:ascii="Cambria Math" w:eastAsia="宋体" w:hAnsi="Cambria Math"/>
                <w:color w:val="000000"/>
                <w:sz w:val="23"/>
                <w:szCs w:val="23"/>
              </w:rPr>
              <m:t>i</m:t>
            </m:r>
          </m:sub>
        </m:sSub>
      </m:oMath>
      <w:r w:rsidRPr="00041B41">
        <w:rPr>
          <w:rFonts w:ascii="MS Gothic" w:eastAsia="MS Gothic" w:hAnsi="MS Gothic" w:cs="MS Gothic" w:hint="eastAsia"/>
          <w:color w:val="000000"/>
          <w:sz w:val="23"/>
          <w:szCs w:val="23"/>
        </w:rPr>
        <w:t>​</w:t>
      </w:r>
      <w:r w:rsidRPr="00041B41">
        <w:rPr>
          <w:rFonts w:ascii="Lucida Console" w:eastAsia="宋体" w:hAnsi="Lucida Console"/>
          <w:color w:val="000000"/>
          <w:sz w:val="23"/>
          <w:szCs w:val="23"/>
        </w:rPr>
        <w:t>是第</w:t>
      </w:r>
      <m:oMath>
        <m:r>
          <w:rPr>
            <w:rFonts w:ascii="Cambria Math" w:eastAsia="宋体" w:hAnsi="Cambria Math"/>
            <w:color w:val="000000"/>
            <w:sz w:val="23"/>
            <w:szCs w:val="23"/>
          </w:rPr>
          <m:t>i</m:t>
        </m:r>
      </m:oMath>
      <w:proofErr w:type="gramStart"/>
      <w:r w:rsidRPr="00041B41">
        <w:rPr>
          <w:rFonts w:ascii="Lucida Console" w:eastAsia="宋体" w:hAnsi="Lucida Console"/>
          <w:color w:val="000000"/>
          <w:sz w:val="23"/>
          <w:szCs w:val="23"/>
        </w:rPr>
        <w:t>个</w:t>
      </w:r>
      <w:proofErr w:type="gramEnd"/>
      <w:r w:rsidRPr="00041B41">
        <w:rPr>
          <w:rFonts w:ascii="Lucida Console" w:eastAsia="宋体" w:hAnsi="Lucida Console"/>
          <w:color w:val="000000"/>
          <w:sz w:val="23"/>
          <w:szCs w:val="23"/>
        </w:rPr>
        <w:t>观测值，</w:t>
      </w:r>
      <m:oMath>
        <m:sSub>
          <m:sSubPr>
            <m:ctrlPr>
              <w:rPr>
                <w:rFonts w:ascii="Cambria Math" w:eastAsia="宋体" w:hAnsi="Cambria Math"/>
                <w:i/>
                <w:color w:val="000000"/>
                <w:sz w:val="23"/>
                <w:szCs w:val="23"/>
              </w:rPr>
            </m:ctrlPr>
          </m:sSubPr>
          <m:e>
            <m:r>
              <w:rPr>
                <w:rFonts w:ascii="Cambria Math" w:eastAsia="宋体" w:hAnsi="Cambria Math"/>
                <w:color w:val="000000"/>
                <w:sz w:val="23"/>
                <w:szCs w:val="23"/>
              </w:rPr>
              <m:t>x</m:t>
            </m:r>
          </m:e>
          <m:sub>
            <m:r>
              <w:rPr>
                <w:rFonts w:ascii="Cambria Math" w:eastAsia="宋体" w:hAnsi="Cambria Math"/>
                <w:color w:val="000000"/>
                <w:sz w:val="23"/>
                <w:szCs w:val="23"/>
              </w:rPr>
              <m:t>i</m:t>
            </m:r>
          </m:sub>
        </m:sSub>
      </m:oMath>
      <w:r w:rsidRPr="00041B41">
        <w:rPr>
          <w:rFonts w:ascii="Lucida Console" w:eastAsia="宋体" w:hAnsi="Lucida Console"/>
          <w:color w:val="000000"/>
          <w:sz w:val="23"/>
          <w:szCs w:val="23"/>
        </w:rPr>
        <w:t>是第</w:t>
      </w:r>
      <m:oMath>
        <m:r>
          <w:rPr>
            <w:rFonts w:ascii="Cambria Math" w:eastAsia="宋体" w:hAnsi="Cambria Math"/>
            <w:color w:val="000000"/>
            <w:sz w:val="23"/>
            <w:szCs w:val="23"/>
          </w:rPr>
          <m:t>i</m:t>
        </m:r>
      </m:oMath>
      <w:proofErr w:type="gramStart"/>
      <w:r w:rsidRPr="00041B41">
        <w:rPr>
          <w:rFonts w:ascii="Lucida Console" w:eastAsia="宋体" w:hAnsi="Lucida Console"/>
          <w:color w:val="000000"/>
          <w:sz w:val="23"/>
          <w:szCs w:val="23"/>
        </w:rPr>
        <w:t>个</w:t>
      </w:r>
      <w:proofErr w:type="gramEnd"/>
      <w:r w:rsidRPr="00041B41">
        <w:rPr>
          <w:rFonts w:ascii="Lucida Console" w:eastAsia="宋体" w:hAnsi="Lucida Console"/>
          <w:color w:val="000000"/>
          <w:sz w:val="23"/>
          <w:szCs w:val="23"/>
        </w:rPr>
        <w:t>样本的特征向量</w:t>
      </w:r>
      <w:r w:rsidRPr="00041B41">
        <w:rPr>
          <w:rFonts w:ascii="Lucida Console" w:eastAsia="宋体" w:hAnsi="Lucida Console"/>
          <w:color w:val="000000"/>
          <w:sz w:val="23"/>
          <w:szCs w:val="23"/>
        </w:rPr>
        <w:t>,</w:t>
      </w:r>
      <m:oMath>
        <m:r>
          <w:rPr>
            <w:rFonts w:ascii="Cambria Math" w:eastAsia="宋体" w:hAnsi="Cambria Math"/>
            <w:color w:val="000000"/>
            <w:sz w:val="23"/>
            <w:szCs w:val="23"/>
          </w:rPr>
          <m:t>β</m:t>
        </m:r>
      </m:oMath>
      <w:r w:rsidRPr="00041B41">
        <w:rPr>
          <w:rFonts w:ascii="Lucida Console" w:eastAsia="宋体" w:hAnsi="Lucida Console"/>
          <w:color w:val="000000"/>
          <w:sz w:val="23"/>
          <w:szCs w:val="23"/>
        </w:rPr>
        <w:t>是回归系数向量，</w:t>
      </w:r>
      <m:oMath>
        <m:r>
          <w:rPr>
            <w:rFonts w:ascii="Cambria Math" w:eastAsia="宋体" w:hAnsi="Cambria Math"/>
            <w:color w:val="000000"/>
            <w:sz w:val="23"/>
            <w:szCs w:val="23"/>
          </w:rPr>
          <m:t>n</m:t>
        </m:r>
      </m:oMath>
      <w:r w:rsidRPr="00041B41">
        <w:rPr>
          <w:rFonts w:ascii="Lucida Console" w:eastAsia="宋体" w:hAnsi="Lucida Console"/>
          <w:color w:val="000000"/>
          <w:sz w:val="23"/>
          <w:szCs w:val="23"/>
        </w:rPr>
        <w:t>是样本数量，</w:t>
      </w:r>
      <m:oMath>
        <m:r>
          <w:rPr>
            <w:rFonts w:ascii="Cambria Math" w:eastAsia="宋体" w:hAnsi="Cambria Math"/>
            <w:color w:val="000000"/>
            <w:sz w:val="23"/>
            <w:szCs w:val="23"/>
          </w:rPr>
          <m:t>p</m:t>
        </m:r>
      </m:oMath>
      <w:r w:rsidRPr="00041B41">
        <w:rPr>
          <w:rFonts w:ascii="Lucida Console" w:eastAsia="宋体" w:hAnsi="Lucida Console"/>
          <w:color w:val="000000"/>
          <w:sz w:val="23"/>
          <w:szCs w:val="23"/>
        </w:rPr>
        <w:t>是特征数量，</w:t>
      </w:r>
      <m:oMath>
        <m:r>
          <w:rPr>
            <w:rFonts w:ascii="Cambria Math" w:eastAsia="宋体" w:hAnsi="Cambria Math"/>
            <w:color w:val="000000"/>
            <w:sz w:val="23"/>
            <w:szCs w:val="23"/>
          </w:rPr>
          <m:t xml:space="preserve">λ </m:t>
        </m:r>
      </m:oMath>
      <w:r w:rsidRPr="00041B41">
        <w:rPr>
          <w:rFonts w:ascii="Lucida Console" w:eastAsia="宋体" w:hAnsi="Lucida Console"/>
          <w:color w:val="000000"/>
          <w:sz w:val="23"/>
          <w:szCs w:val="23"/>
        </w:rPr>
        <w:t>是正则化参数，</w:t>
      </w:r>
      <w:r w:rsidRPr="00041B41">
        <w:rPr>
          <w:rFonts w:ascii="Lucida Console" w:hAnsi="Lucida Console"/>
          <w:color w:val="000000"/>
          <w:sz w:val="23"/>
          <w:szCs w:val="23"/>
        </w:rPr>
        <w:t>也称为</w:t>
      </w:r>
      <w:r w:rsidRPr="00041B41">
        <w:rPr>
          <w:rFonts w:ascii="Lucida Console" w:hAnsi="Lucida Console"/>
          <w:color w:val="000000"/>
          <w:sz w:val="23"/>
          <w:szCs w:val="23"/>
        </w:rPr>
        <w:t>Lasso</w:t>
      </w:r>
      <w:r w:rsidRPr="00041B41">
        <w:rPr>
          <w:rFonts w:ascii="Lucida Console" w:hAnsi="Lucida Console"/>
          <w:color w:val="000000"/>
          <w:sz w:val="23"/>
          <w:szCs w:val="23"/>
        </w:rPr>
        <w:t>参数，它控制了</w:t>
      </w:r>
      <w:proofErr w:type="gramStart"/>
      <w:r w:rsidRPr="00041B41">
        <w:rPr>
          <w:rFonts w:ascii="Lucida Console" w:hAnsi="Lucida Console"/>
          <w:color w:val="000000"/>
          <w:sz w:val="23"/>
          <w:szCs w:val="23"/>
        </w:rPr>
        <w:t>正则化项对</w:t>
      </w:r>
      <w:proofErr w:type="gramEnd"/>
      <w:r w:rsidRPr="00041B41">
        <w:rPr>
          <w:rFonts w:ascii="Lucida Console" w:hAnsi="Lucida Console"/>
          <w:color w:val="000000"/>
          <w:sz w:val="23"/>
          <w:szCs w:val="23"/>
        </w:rPr>
        <w:t>损失函数的影响程度。</w:t>
      </w:r>
    </w:p>
    <w:p w14:paraId="5E28BCC4" w14:textId="564A4574" w:rsidR="00740E39" w:rsidRPr="00041B41" w:rsidRDefault="00740E39" w:rsidP="00740E39">
      <w:pPr>
        <w:snapToGrid w:val="0"/>
        <w:spacing w:line="360" w:lineRule="auto"/>
        <w:ind w:firstLineChars="200" w:firstLine="460"/>
        <w:rPr>
          <w:rFonts w:ascii="Lucida Console" w:hAnsi="Lucida Console"/>
          <w:color w:val="000000"/>
          <w:sz w:val="23"/>
          <w:szCs w:val="23"/>
        </w:rPr>
      </w:pPr>
      <w:r w:rsidRPr="00041B41">
        <w:rPr>
          <w:rFonts w:ascii="Lucida Console" w:hAnsi="Lucida Console"/>
          <w:color w:val="000000"/>
          <w:sz w:val="23"/>
          <w:szCs w:val="23"/>
        </w:rPr>
        <w:t>Lasso</w:t>
      </w:r>
      <w:r w:rsidRPr="00041B41">
        <w:rPr>
          <w:rFonts w:ascii="Lucida Console" w:hAnsi="Lucida Console"/>
          <w:color w:val="000000"/>
          <w:sz w:val="23"/>
          <w:szCs w:val="23"/>
        </w:rPr>
        <w:t>回归使用的是</w:t>
      </w:r>
      <m:oMath>
        <m:d>
          <m:dPr>
            <m:begChr m:val="|"/>
            <m:endChr m:val="|"/>
            <m:ctrlPr>
              <w:rPr>
                <w:rFonts w:ascii="Cambria Math" w:hAnsi="Cambria Math"/>
                <w:i/>
                <w:color w:val="000000"/>
                <w:sz w:val="23"/>
                <w:szCs w:val="23"/>
              </w:rPr>
            </m:ctrlPr>
          </m:dPr>
          <m:e>
            <m:sSub>
              <m:sSubPr>
                <m:ctrlPr>
                  <w:rPr>
                    <w:rFonts w:ascii="Cambria Math" w:hAnsi="Cambria Math"/>
                    <w:i/>
                    <w:color w:val="000000"/>
                    <w:sz w:val="23"/>
                    <w:szCs w:val="23"/>
                  </w:rPr>
                </m:ctrlPr>
              </m:sSubPr>
              <m:e>
                <m:r>
                  <w:rPr>
                    <w:rFonts w:ascii="Cambria Math" w:hAnsi="Cambria Math"/>
                    <w:color w:val="000000"/>
                    <w:sz w:val="23"/>
                    <w:szCs w:val="23"/>
                  </w:rPr>
                  <m:t>β</m:t>
                </m:r>
              </m:e>
              <m:sub>
                <m:r>
                  <w:rPr>
                    <w:rFonts w:ascii="Cambria Math" w:hAnsi="Cambria Math"/>
                    <w:color w:val="000000"/>
                    <w:sz w:val="23"/>
                    <w:szCs w:val="23"/>
                  </w:rPr>
                  <m:t>j</m:t>
                </m:r>
              </m:sub>
            </m:sSub>
          </m:e>
        </m:d>
      </m:oMath>
      <w:r w:rsidRPr="00041B41">
        <w:rPr>
          <w:rFonts w:ascii="Lucida Console" w:hAnsi="Lucida Console"/>
          <w:color w:val="000000"/>
          <w:sz w:val="23"/>
          <w:szCs w:val="23"/>
        </w:rPr>
        <w:t>，即回归系数的绝对值，作为正则化项。这使得在</w:t>
      </w:r>
      <w:r w:rsidRPr="00041B41">
        <w:rPr>
          <w:rFonts w:ascii="Lucida Console" w:hAnsi="Lucida Console"/>
          <w:color w:val="000000"/>
          <w:sz w:val="23"/>
          <w:szCs w:val="23"/>
        </w:rPr>
        <w:t>Lasso</w:t>
      </w:r>
      <w:r w:rsidRPr="00041B41">
        <w:rPr>
          <w:rFonts w:ascii="Lucida Console" w:hAnsi="Lucida Console"/>
          <w:color w:val="000000"/>
          <w:sz w:val="23"/>
          <w:szCs w:val="23"/>
        </w:rPr>
        <w:t>回归中，一些回归系数可能会被压缩到零，从而实现了特征选择的效果。因此，</w:t>
      </w:r>
      <w:r w:rsidRPr="00041B41">
        <w:rPr>
          <w:rFonts w:ascii="Lucida Console" w:hAnsi="Lucida Console"/>
          <w:color w:val="000000"/>
          <w:sz w:val="23"/>
          <w:szCs w:val="23"/>
        </w:rPr>
        <w:t>Lasso</w:t>
      </w:r>
      <w:r w:rsidRPr="00041B41">
        <w:rPr>
          <w:rFonts w:ascii="Lucida Console" w:hAnsi="Lucida Console"/>
          <w:color w:val="000000"/>
          <w:sz w:val="23"/>
          <w:szCs w:val="23"/>
        </w:rPr>
        <w:t>回归不仅可以缓解多重共线性问题，还能够在一定程度上进行特征选择，去除对预测目标贡献较小的特征。</w:t>
      </w:r>
    </w:p>
    <w:p w14:paraId="5BDE9E4B" w14:textId="77777777" w:rsidR="00740E39" w:rsidRPr="00041B41" w:rsidRDefault="00740E39" w:rsidP="00740E39">
      <w:pPr>
        <w:snapToGrid w:val="0"/>
        <w:spacing w:line="360" w:lineRule="auto"/>
        <w:ind w:firstLineChars="200" w:firstLine="460"/>
        <w:rPr>
          <w:rFonts w:ascii="Lucida Console" w:hAnsi="Lucida Console"/>
          <w:color w:val="000000"/>
          <w:sz w:val="23"/>
          <w:szCs w:val="23"/>
        </w:rPr>
      </w:pPr>
      <w:r w:rsidRPr="00041B41">
        <w:rPr>
          <w:rFonts w:ascii="Lucida Console" w:hAnsi="Lucida Console"/>
          <w:color w:val="000000"/>
          <w:sz w:val="23"/>
          <w:szCs w:val="23"/>
        </w:rPr>
        <w:t>Lasso</w:t>
      </w:r>
      <w:r w:rsidRPr="00041B41">
        <w:rPr>
          <w:rFonts w:ascii="Lucida Console" w:hAnsi="Lucida Console"/>
          <w:color w:val="000000"/>
          <w:sz w:val="23"/>
          <w:szCs w:val="23"/>
        </w:rPr>
        <w:t>回归的回归系数可以通过以下公式求解：</w:t>
      </w:r>
    </w:p>
    <w:p w14:paraId="066B7D17" w14:textId="651A4B27" w:rsidR="00740E39" w:rsidRPr="00041B41" w:rsidRDefault="00740E39" w:rsidP="00740E39">
      <w:pPr>
        <w:snapToGrid w:val="0"/>
        <w:spacing w:line="360" w:lineRule="auto"/>
        <w:ind w:firstLineChars="200" w:firstLine="420"/>
        <w:rPr>
          <w:rFonts w:ascii="Lucida Console" w:hAnsi="Lucida Console"/>
          <w:color w:val="000000"/>
          <w:sz w:val="23"/>
          <w:szCs w:val="23"/>
        </w:rPr>
      </w:pPr>
      <w:r w:rsidRPr="00041B41">
        <w:rPr>
          <w:rFonts w:ascii="Lucida Console" w:hAnsi="Lucida Console"/>
          <w:noProof/>
        </w:rPr>
        <w:drawing>
          <wp:inline distT="0" distB="0" distL="0" distR="0" wp14:anchorId="4212265E" wp14:editId="15E09E01">
            <wp:extent cx="5265420" cy="609600"/>
            <wp:effectExtent l="0" t="0" r="0" b="0"/>
            <wp:docPr id="39389473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5420" cy="609600"/>
                    </a:xfrm>
                    <a:prstGeom prst="rect">
                      <a:avLst/>
                    </a:prstGeom>
                    <a:noFill/>
                    <a:ln>
                      <a:noFill/>
                    </a:ln>
                  </pic:spPr>
                </pic:pic>
              </a:graphicData>
            </a:graphic>
          </wp:inline>
        </w:drawing>
      </w:r>
      <w:r w:rsidRPr="00041B41">
        <w:rPr>
          <w:rFonts w:ascii="Lucida Console" w:hAnsi="Lucida Console"/>
          <w:color w:val="000000"/>
          <w:sz w:val="23"/>
          <w:szCs w:val="23"/>
        </w:rPr>
        <w:t xml:space="preserve"> </w:t>
      </w:r>
    </w:p>
    <w:p w14:paraId="64AA86AA" w14:textId="32D4F678" w:rsidR="00740E39" w:rsidRPr="00041B41" w:rsidRDefault="00740E39" w:rsidP="00740E39">
      <w:pPr>
        <w:snapToGrid w:val="0"/>
        <w:spacing w:line="360" w:lineRule="auto"/>
        <w:ind w:firstLineChars="200" w:firstLine="460"/>
        <w:rPr>
          <w:rFonts w:ascii="Lucida Console" w:hAnsi="Lucida Console"/>
          <w:color w:val="000000"/>
          <w:sz w:val="23"/>
          <w:szCs w:val="23"/>
        </w:rPr>
      </w:pPr>
      <w:r w:rsidRPr="00041B41">
        <w:rPr>
          <w:rFonts w:ascii="Lucida Console" w:hAnsi="Lucida Console"/>
          <w:color w:val="000000"/>
          <w:sz w:val="23"/>
          <w:szCs w:val="23"/>
        </w:rPr>
        <w:t>Lasso</w:t>
      </w:r>
      <w:r w:rsidRPr="00041B41">
        <w:rPr>
          <w:rFonts w:ascii="Lucida Console" w:hAnsi="Lucida Console"/>
          <w:color w:val="000000"/>
          <w:sz w:val="23"/>
          <w:szCs w:val="23"/>
        </w:rPr>
        <w:t>回归</w:t>
      </w:r>
      <w:r w:rsidR="00524C6C" w:rsidRPr="00041B41">
        <w:rPr>
          <w:rFonts w:ascii="Lucida Console" w:hAnsi="Lucida Console"/>
          <w:color w:val="000000"/>
          <w:sz w:val="23"/>
          <w:szCs w:val="23"/>
        </w:rPr>
        <w:t>要</w:t>
      </w:r>
      <w:r w:rsidRPr="00041B41">
        <w:rPr>
          <w:rFonts w:ascii="Lucida Console" w:hAnsi="Lucida Console"/>
          <w:color w:val="000000"/>
          <w:sz w:val="23"/>
          <w:szCs w:val="23"/>
        </w:rPr>
        <w:t>正确选择合适的</w:t>
      </w:r>
      <w:r w:rsidRPr="00041B41">
        <w:rPr>
          <w:rFonts w:ascii="Lucida Console" w:hAnsi="Lucida Console"/>
          <w:color w:val="000000"/>
          <w:sz w:val="23"/>
          <w:szCs w:val="23"/>
        </w:rPr>
        <w:t xml:space="preserve"> </w:t>
      </w:r>
      <m:oMath>
        <m:r>
          <w:rPr>
            <w:rFonts w:ascii="Cambria Math" w:eastAsia="宋体" w:hAnsi="Cambria Math"/>
            <w:color w:val="000000"/>
            <w:sz w:val="23"/>
            <w:szCs w:val="23"/>
          </w:rPr>
          <m:t>λ</m:t>
        </m:r>
      </m:oMath>
      <w:r w:rsidRPr="00041B41">
        <w:rPr>
          <w:rFonts w:ascii="Lucida Console" w:hAnsi="Lucida Console"/>
          <w:color w:val="000000"/>
          <w:sz w:val="23"/>
          <w:szCs w:val="23"/>
        </w:rPr>
        <w:t>值。较大的</w:t>
      </w:r>
      <m:oMath>
        <m:r>
          <w:rPr>
            <w:rFonts w:ascii="Cambria Math" w:eastAsia="宋体" w:hAnsi="Cambria Math"/>
            <w:color w:val="000000"/>
            <w:sz w:val="23"/>
            <w:szCs w:val="23"/>
          </w:rPr>
          <m:t>λ</m:t>
        </m:r>
      </m:oMath>
      <w:r w:rsidRPr="00041B41">
        <w:rPr>
          <w:rFonts w:ascii="Lucida Console" w:hAnsi="Lucida Console"/>
          <w:color w:val="000000"/>
          <w:sz w:val="23"/>
          <w:szCs w:val="23"/>
        </w:rPr>
        <w:t>值会导致更多的回归系数被压缩到零，从而增加模型的稳定性但可能引入欠拟合，而较小的</w:t>
      </w:r>
      <w:r w:rsidRPr="00041B41">
        <w:rPr>
          <w:rFonts w:ascii="Lucida Console" w:hAnsi="Lucida Console"/>
          <w:color w:val="000000"/>
          <w:sz w:val="23"/>
          <w:szCs w:val="23"/>
        </w:rPr>
        <w:t xml:space="preserve"> </w:t>
      </w:r>
      <m:oMath>
        <m:r>
          <w:rPr>
            <w:rFonts w:ascii="Cambria Math" w:eastAsia="宋体" w:hAnsi="Cambria Math"/>
            <w:color w:val="000000"/>
            <w:sz w:val="23"/>
            <w:szCs w:val="23"/>
          </w:rPr>
          <m:t>λ</m:t>
        </m:r>
      </m:oMath>
      <w:r w:rsidRPr="00041B41">
        <w:rPr>
          <w:rFonts w:ascii="Lucida Console" w:hAnsi="Lucida Console"/>
          <w:color w:val="000000"/>
          <w:sz w:val="23"/>
          <w:szCs w:val="23"/>
        </w:rPr>
        <w:t xml:space="preserve"> </w:t>
      </w:r>
      <w:r w:rsidRPr="00041B41">
        <w:rPr>
          <w:rFonts w:ascii="Lucida Console" w:hAnsi="Lucida Console"/>
          <w:color w:val="000000"/>
          <w:sz w:val="23"/>
          <w:szCs w:val="23"/>
        </w:rPr>
        <w:t>值则可能引发过拟合。</w:t>
      </w:r>
    </w:p>
    <w:p w14:paraId="7CFD0125" w14:textId="77777777" w:rsidR="00740E39" w:rsidRPr="00041B41" w:rsidRDefault="00740E39" w:rsidP="00740E39">
      <w:pPr>
        <w:snapToGrid w:val="0"/>
        <w:spacing w:line="360" w:lineRule="auto"/>
        <w:ind w:firstLineChars="200" w:firstLine="460"/>
        <w:rPr>
          <w:rFonts w:ascii="Lucida Console" w:hAnsi="Lucida Console"/>
          <w:color w:val="000000"/>
          <w:sz w:val="23"/>
          <w:szCs w:val="23"/>
        </w:rPr>
      </w:pPr>
      <w:r w:rsidRPr="00041B41">
        <w:rPr>
          <w:rFonts w:ascii="Lucida Console" w:hAnsi="Lucida Console"/>
          <w:color w:val="000000"/>
          <w:sz w:val="23"/>
          <w:szCs w:val="23"/>
        </w:rPr>
        <w:t>总的来说，</w:t>
      </w:r>
      <w:r w:rsidRPr="00041B41">
        <w:rPr>
          <w:rFonts w:ascii="Lucida Console" w:hAnsi="Lucida Console"/>
          <w:color w:val="000000"/>
          <w:sz w:val="23"/>
          <w:szCs w:val="23"/>
        </w:rPr>
        <w:t>Lasso</w:t>
      </w:r>
      <w:r w:rsidRPr="00041B41">
        <w:rPr>
          <w:rFonts w:ascii="Lucida Console" w:hAnsi="Lucida Console"/>
          <w:color w:val="000000"/>
          <w:sz w:val="23"/>
          <w:szCs w:val="23"/>
        </w:rPr>
        <w:t>回归在处理多重共线性问题的同时，还具有特征选择的优势，但也需要谨慎选择正则化参数。本次通过</w:t>
      </w:r>
      <w:proofErr w:type="spellStart"/>
      <w:r w:rsidRPr="00041B41">
        <w:rPr>
          <w:rFonts w:ascii="Lucida Console" w:hAnsi="Lucida Console"/>
          <w:color w:val="000000"/>
          <w:sz w:val="23"/>
          <w:szCs w:val="23"/>
        </w:rPr>
        <w:t>sklearn.linear_model</w:t>
      </w:r>
      <w:proofErr w:type="spellEnd"/>
      <w:r w:rsidRPr="00041B41">
        <w:rPr>
          <w:rFonts w:ascii="Lucida Console" w:hAnsi="Lucida Console"/>
          <w:color w:val="000000"/>
          <w:sz w:val="23"/>
          <w:szCs w:val="23"/>
        </w:rPr>
        <w:t>库中</w:t>
      </w:r>
      <w:r w:rsidRPr="00041B41">
        <w:rPr>
          <w:rFonts w:ascii="Lucida Console" w:hAnsi="Lucida Console"/>
          <w:color w:val="000000"/>
          <w:sz w:val="23"/>
          <w:szCs w:val="23"/>
        </w:rPr>
        <w:t>Lasso</w:t>
      </w:r>
      <w:r w:rsidRPr="00041B41">
        <w:rPr>
          <w:rFonts w:ascii="Lucida Console" w:hAnsi="Lucida Console"/>
          <w:color w:val="000000"/>
          <w:sz w:val="23"/>
          <w:szCs w:val="23"/>
        </w:rPr>
        <w:t>。</w:t>
      </w:r>
    </w:p>
    <w:p w14:paraId="1121DD08" w14:textId="77777777" w:rsidR="00740E39" w:rsidRPr="00041B41" w:rsidRDefault="00740E39" w:rsidP="00740E39">
      <w:pPr>
        <w:spacing w:line="360" w:lineRule="auto"/>
        <w:outlineLvl w:val="1"/>
        <w:rPr>
          <w:rFonts w:ascii="Lucida Console" w:hAnsi="Lucida Console"/>
          <w:b/>
          <w:bCs/>
          <w:sz w:val="26"/>
          <w:szCs w:val="26"/>
        </w:rPr>
      </w:pPr>
      <w:bookmarkStart w:id="15" w:name="_Toc150591028"/>
      <w:r w:rsidRPr="00041B41">
        <w:rPr>
          <w:rFonts w:ascii="Lucida Console" w:hAnsi="Lucida Console"/>
          <w:b/>
          <w:bCs/>
          <w:sz w:val="26"/>
          <w:szCs w:val="26"/>
        </w:rPr>
        <w:t xml:space="preserve">4.2 </w:t>
      </w:r>
      <w:r w:rsidRPr="00041B41">
        <w:rPr>
          <w:rFonts w:ascii="Lucida Console" w:hAnsi="Lucida Console"/>
          <w:b/>
          <w:bCs/>
          <w:sz w:val="26"/>
          <w:szCs w:val="26"/>
        </w:rPr>
        <w:t>代码分析</w:t>
      </w:r>
      <w:bookmarkEnd w:id="15"/>
    </w:p>
    <w:p w14:paraId="5B2947A8" w14:textId="77777777" w:rsidR="00740E39" w:rsidRPr="00041B41" w:rsidRDefault="00740E39" w:rsidP="00740E39">
      <w:pPr>
        <w:snapToGrid w:val="0"/>
        <w:spacing w:line="360" w:lineRule="auto"/>
        <w:ind w:firstLineChars="200" w:firstLine="460"/>
        <w:rPr>
          <w:rFonts w:ascii="Lucida Console" w:hAnsi="Lucida Console"/>
          <w:color w:val="000000"/>
          <w:sz w:val="23"/>
          <w:szCs w:val="23"/>
        </w:rPr>
      </w:pPr>
      <w:r w:rsidRPr="00041B41">
        <w:rPr>
          <w:rFonts w:ascii="Lucida Console" w:hAnsi="Lucida Console"/>
          <w:color w:val="000000"/>
          <w:sz w:val="23"/>
          <w:szCs w:val="23"/>
        </w:rPr>
        <w:t>导入所需的库。</w:t>
      </w:r>
    </w:p>
    <w:p w14:paraId="6E9B77AE" w14:textId="6FD3DFD1" w:rsidR="00740E39" w:rsidRPr="00041B41" w:rsidRDefault="00D56B1C" w:rsidP="00740E39">
      <w:pPr>
        <w:spacing w:line="360" w:lineRule="auto"/>
        <w:rPr>
          <w:rFonts w:ascii="Lucida Console" w:hAnsi="Lucida Console"/>
          <w:sz w:val="23"/>
          <w:szCs w:val="23"/>
        </w:rPr>
      </w:pPr>
      <w:r w:rsidRPr="00041B41">
        <w:rPr>
          <w:rFonts w:ascii="Lucida Console" w:hAnsi="Lucida Console"/>
          <w:noProof/>
        </w:rPr>
        <w:lastRenderedPageBreak/>
        <w:drawing>
          <wp:inline distT="0" distB="0" distL="0" distR="0" wp14:anchorId="2E3E477E" wp14:editId="26497C46">
            <wp:extent cx="5264785" cy="760095"/>
            <wp:effectExtent l="0" t="0" r="0" b="190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9"/>
                    <a:stretch>
                      <a:fillRect/>
                    </a:stretch>
                  </pic:blipFill>
                  <pic:spPr>
                    <a:xfrm>
                      <a:off x="0" y="0"/>
                      <a:ext cx="5264785" cy="760095"/>
                    </a:xfrm>
                    <a:prstGeom prst="rect">
                      <a:avLst/>
                    </a:prstGeom>
                    <a:noFill/>
                    <a:ln>
                      <a:noFill/>
                    </a:ln>
                  </pic:spPr>
                </pic:pic>
              </a:graphicData>
            </a:graphic>
          </wp:inline>
        </w:drawing>
      </w:r>
    </w:p>
    <w:p w14:paraId="70E402E4" w14:textId="77777777" w:rsidR="00D56B1C" w:rsidRPr="00041B41" w:rsidRDefault="00D56B1C" w:rsidP="00D56B1C">
      <w:pPr>
        <w:snapToGrid w:val="0"/>
        <w:spacing w:line="360" w:lineRule="auto"/>
        <w:ind w:firstLineChars="200" w:firstLine="460"/>
        <w:rPr>
          <w:rFonts w:ascii="Lucida Console" w:hAnsi="Lucida Console"/>
          <w:color w:val="000000"/>
          <w:sz w:val="23"/>
          <w:szCs w:val="23"/>
        </w:rPr>
      </w:pPr>
      <w:r w:rsidRPr="00041B41">
        <w:rPr>
          <w:rFonts w:ascii="Lucida Console" w:hAnsi="Lucida Console"/>
          <w:color w:val="000000"/>
          <w:sz w:val="23"/>
          <w:szCs w:val="23"/>
        </w:rPr>
        <w:t>读取数据并删除测试集中训练集没有的特征</w:t>
      </w:r>
    </w:p>
    <w:p w14:paraId="764FD405" w14:textId="6DD951D2" w:rsidR="00D56B1C" w:rsidRPr="00041B41" w:rsidRDefault="00D56B1C" w:rsidP="00D56B1C">
      <w:pPr>
        <w:snapToGrid w:val="0"/>
        <w:spacing w:line="360" w:lineRule="auto"/>
        <w:rPr>
          <w:rFonts w:ascii="Lucida Console" w:hAnsi="Lucida Console"/>
          <w:szCs w:val="21"/>
        </w:rPr>
      </w:pPr>
      <w:r w:rsidRPr="00041B41">
        <w:rPr>
          <w:rFonts w:ascii="Lucida Console" w:hAnsi="Lucida Console"/>
          <w:noProof/>
        </w:rPr>
        <w:drawing>
          <wp:inline distT="0" distB="0" distL="0" distR="0" wp14:anchorId="4F54523E" wp14:editId="3E44BB7C">
            <wp:extent cx="5265420" cy="2057400"/>
            <wp:effectExtent l="0" t="0" r="0" b="0"/>
            <wp:docPr id="154371578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5420" cy="2057400"/>
                    </a:xfrm>
                    <a:prstGeom prst="rect">
                      <a:avLst/>
                    </a:prstGeom>
                    <a:noFill/>
                    <a:ln>
                      <a:noFill/>
                    </a:ln>
                  </pic:spPr>
                </pic:pic>
              </a:graphicData>
            </a:graphic>
          </wp:inline>
        </w:drawing>
      </w:r>
      <w:r w:rsidRPr="00041B41">
        <w:rPr>
          <w:rFonts w:ascii="Lucida Console" w:hAnsi="Lucida Console"/>
        </w:rPr>
        <w:t xml:space="preserve"> </w:t>
      </w:r>
    </w:p>
    <w:p w14:paraId="52E97D6B" w14:textId="77777777" w:rsidR="00D56B1C" w:rsidRPr="00041B41" w:rsidRDefault="00D56B1C" w:rsidP="00D56B1C">
      <w:pPr>
        <w:snapToGrid w:val="0"/>
        <w:spacing w:line="360" w:lineRule="auto"/>
        <w:ind w:firstLineChars="200" w:firstLine="420"/>
        <w:rPr>
          <w:rFonts w:ascii="Lucida Console" w:eastAsia="宋体" w:hAnsi="Lucida Console"/>
          <w:color w:val="000000"/>
          <w:sz w:val="23"/>
          <w:szCs w:val="23"/>
        </w:rPr>
      </w:pPr>
      <w:r w:rsidRPr="00041B41">
        <w:rPr>
          <w:rFonts w:ascii="Lucida Console" w:hAnsi="Lucida Console"/>
        </w:rPr>
        <w:t xml:space="preserve"> </w:t>
      </w:r>
      <w:r w:rsidRPr="00041B41">
        <w:rPr>
          <w:rFonts w:ascii="Lucida Console" w:hAnsi="Lucida Console"/>
          <w:color w:val="000000"/>
          <w:sz w:val="23"/>
          <w:szCs w:val="23"/>
        </w:rPr>
        <w:t>通过一系列数据转换，将导入的数据从</w:t>
      </w:r>
      <w:r w:rsidRPr="00041B41">
        <w:rPr>
          <w:rFonts w:ascii="Cambria Math" w:hAnsi="Cambria Math" w:cs="Cambria Math"/>
          <w:color w:val="000000"/>
          <w:sz w:val="23"/>
          <w:szCs w:val="23"/>
        </w:rPr>
        <w:t>𝑝𝑎𝑛𝑑𝑎𝑠</w:t>
      </w:r>
      <w:r w:rsidRPr="00041B41">
        <w:rPr>
          <w:rFonts w:ascii="Lucida Console" w:hAnsi="Lucida Console"/>
          <w:color w:val="000000"/>
          <w:sz w:val="23"/>
          <w:szCs w:val="23"/>
        </w:rPr>
        <w:t>的</w:t>
      </w:r>
      <w:r w:rsidRPr="00041B41">
        <w:rPr>
          <w:rFonts w:ascii="Cambria Math" w:hAnsi="Cambria Math" w:cs="Cambria Math"/>
          <w:color w:val="000000"/>
          <w:sz w:val="23"/>
          <w:szCs w:val="23"/>
        </w:rPr>
        <w:t>𝐷𝑎𝑡𝑎𝐹𝑟𝑎𝑚𝑒</w:t>
      </w:r>
      <w:r w:rsidRPr="00041B41">
        <w:rPr>
          <w:rFonts w:ascii="Lucida Console" w:hAnsi="Lucida Console"/>
          <w:color w:val="000000"/>
          <w:sz w:val="23"/>
          <w:szCs w:val="23"/>
        </w:rPr>
        <w:t>类型转换为</w:t>
      </w:r>
      <w:r w:rsidRPr="00041B41">
        <w:rPr>
          <w:rFonts w:ascii="Cambria Math" w:hAnsi="Cambria Math" w:cs="Cambria Math"/>
          <w:color w:val="000000"/>
          <w:sz w:val="23"/>
          <w:szCs w:val="23"/>
        </w:rPr>
        <w:t>𝑁𝑢𝑚𝑝𝑦</w:t>
      </w:r>
      <w:r w:rsidRPr="00041B41">
        <w:rPr>
          <w:rFonts w:ascii="Lucida Console" w:hAnsi="Lucida Console"/>
          <w:color w:val="000000"/>
          <w:sz w:val="23"/>
          <w:szCs w:val="23"/>
        </w:rPr>
        <w:t>的浮点类型</w:t>
      </w:r>
      <w:r w:rsidRPr="00041B41">
        <w:rPr>
          <w:rFonts w:ascii="Cambria Math" w:hAnsi="Cambria Math" w:cs="Cambria Math"/>
          <w:color w:val="000000"/>
          <w:sz w:val="23"/>
          <w:szCs w:val="23"/>
        </w:rPr>
        <w:t>𝑛𝑑𝑎𝑟𝑟𝑎𝑦</w:t>
      </w:r>
      <w:r w:rsidRPr="00041B41">
        <w:rPr>
          <w:rFonts w:ascii="Lucida Console" w:hAnsi="Lucida Console"/>
          <w:color w:val="000000"/>
          <w:sz w:val="23"/>
          <w:szCs w:val="23"/>
        </w:rPr>
        <w:t>，并将训练集中的特征数据与</w:t>
      </w:r>
      <w:r w:rsidRPr="00041B41">
        <w:rPr>
          <w:rFonts w:ascii="Lucida Console" w:hAnsi="Lucida Console"/>
          <w:color w:val="000000"/>
          <w:sz w:val="23"/>
          <w:szCs w:val="23"/>
        </w:rPr>
        <w:t>Y</w:t>
      </w:r>
      <w:r w:rsidRPr="00041B41">
        <w:rPr>
          <w:rFonts w:ascii="Lucida Console" w:hAnsi="Lucida Console"/>
          <w:color w:val="000000"/>
          <w:sz w:val="23"/>
          <w:szCs w:val="23"/>
        </w:rPr>
        <w:t>值分离。</w:t>
      </w:r>
    </w:p>
    <w:p w14:paraId="627D4976" w14:textId="69655110" w:rsidR="00D56B1C" w:rsidRPr="00041B41" w:rsidRDefault="00D56B1C" w:rsidP="00D56B1C">
      <w:pPr>
        <w:snapToGrid w:val="0"/>
        <w:spacing w:line="360" w:lineRule="auto"/>
        <w:jc w:val="center"/>
        <w:rPr>
          <w:rFonts w:ascii="Lucida Console" w:eastAsia="宋体" w:hAnsi="Lucida Console"/>
          <w:color w:val="000000"/>
          <w:sz w:val="23"/>
          <w:szCs w:val="23"/>
        </w:rPr>
      </w:pPr>
      <w:r w:rsidRPr="00041B41">
        <w:rPr>
          <w:rFonts w:ascii="Lucida Console" w:hAnsi="Lucida Console"/>
          <w:noProof/>
        </w:rPr>
        <w:drawing>
          <wp:inline distT="0" distB="0" distL="0" distR="0" wp14:anchorId="6EE3BD95" wp14:editId="330CD446">
            <wp:extent cx="5274310" cy="926465"/>
            <wp:effectExtent l="0" t="0" r="2540" b="6985"/>
            <wp:docPr id="1743689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689587" name=""/>
                    <pic:cNvPicPr/>
                  </pic:nvPicPr>
                  <pic:blipFill>
                    <a:blip r:embed="rId31"/>
                    <a:stretch>
                      <a:fillRect/>
                    </a:stretch>
                  </pic:blipFill>
                  <pic:spPr>
                    <a:xfrm>
                      <a:off x="0" y="0"/>
                      <a:ext cx="5274310" cy="926465"/>
                    </a:xfrm>
                    <a:prstGeom prst="rect">
                      <a:avLst/>
                    </a:prstGeom>
                  </pic:spPr>
                </pic:pic>
              </a:graphicData>
            </a:graphic>
          </wp:inline>
        </w:drawing>
      </w:r>
    </w:p>
    <w:p w14:paraId="4A9935DD" w14:textId="145B1A00" w:rsidR="00965717" w:rsidRPr="00041B41" w:rsidRDefault="00965717" w:rsidP="00965717">
      <w:pPr>
        <w:spacing w:line="360" w:lineRule="auto"/>
        <w:outlineLvl w:val="1"/>
        <w:rPr>
          <w:rFonts w:ascii="Lucida Console" w:hAnsi="Lucida Console"/>
          <w:b/>
          <w:bCs/>
          <w:sz w:val="26"/>
          <w:szCs w:val="26"/>
        </w:rPr>
      </w:pPr>
      <w:bookmarkStart w:id="16" w:name="_Toc150591029"/>
      <w:r w:rsidRPr="00041B41">
        <w:rPr>
          <w:rFonts w:ascii="Lucida Console" w:hAnsi="Lucida Console"/>
          <w:b/>
          <w:bCs/>
          <w:sz w:val="26"/>
          <w:szCs w:val="26"/>
        </w:rPr>
        <w:t xml:space="preserve">4.3 </w:t>
      </w:r>
      <w:r w:rsidRPr="00041B41">
        <w:rPr>
          <w:rFonts w:ascii="Lucida Console" w:hAnsi="Lucida Console"/>
          <w:b/>
          <w:bCs/>
          <w:sz w:val="26"/>
          <w:szCs w:val="26"/>
        </w:rPr>
        <w:t>运行结果</w:t>
      </w:r>
      <w:bookmarkEnd w:id="16"/>
    </w:p>
    <w:p w14:paraId="2052694B" w14:textId="77777777" w:rsidR="004744FF" w:rsidRPr="00041B41" w:rsidRDefault="004744FF" w:rsidP="004744FF">
      <w:pPr>
        <w:widowControl/>
        <w:shd w:val="clear" w:color="auto" w:fill="FFFFFF"/>
        <w:spacing w:line="240" w:lineRule="atLeast"/>
        <w:ind w:firstLine="420"/>
        <w:jc w:val="left"/>
        <w:rPr>
          <w:rFonts w:ascii="Lucida Console" w:hAnsi="Lucida Console"/>
          <w:color w:val="000000"/>
          <w:sz w:val="23"/>
          <w:szCs w:val="23"/>
        </w:rPr>
      </w:pPr>
      <w:r w:rsidRPr="00041B41">
        <w:rPr>
          <w:rFonts w:ascii="Lucida Console" w:hAnsi="Lucida Console"/>
          <w:color w:val="000000"/>
          <w:sz w:val="23"/>
          <w:szCs w:val="23"/>
        </w:rPr>
        <w:t>在</w:t>
      </w:r>
      <w:r w:rsidRPr="00041B41">
        <w:rPr>
          <w:rFonts w:ascii="Lucida Console" w:hAnsi="Lucida Console"/>
          <w:color w:val="000000"/>
          <w:sz w:val="23"/>
          <w:szCs w:val="23"/>
        </w:rPr>
        <w:t>Lasso</w:t>
      </w:r>
      <w:r w:rsidRPr="00041B41">
        <w:rPr>
          <w:rFonts w:ascii="Lucida Console" w:hAnsi="Lucida Console"/>
          <w:color w:val="000000"/>
          <w:sz w:val="23"/>
          <w:szCs w:val="23"/>
        </w:rPr>
        <w:t>模型的</w:t>
      </w:r>
      <w:r w:rsidRPr="00041B41">
        <w:rPr>
          <w:rFonts w:ascii="Lucida Console" w:hAnsi="Lucida Console" w:cs="Cambria Math"/>
          <w:color w:val="000000"/>
          <w:sz w:val="23"/>
          <w:szCs w:val="23"/>
        </w:rPr>
        <w:t>λ</w:t>
      </w:r>
      <w:r w:rsidRPr="00041B41">
        <w:rPr>
          <w:rFonts w:ascii="Lucida Console" w:hAnsi="Lucida Console"/>
          <w:color w:val="000000"/>
          <w:sz w:val="23"/>
          <w:szCs w:val="23"/>
        </w:rPr>
        <w:t>参数选择时，我自己设计了一个列表</w:t>
      </w:r>
      <w:r w:rsidRPr="00041B41">
        <w:rPr>
          <w:rFonts w:ascii="Lucida Console" w:hAnsi="Lucida Console"/>
          <w:color w:val="000000"/>
          <w:sz w:val="23"/>
          <w:szCs w:val="23"/>
        </w:rPr>
        <w:t>[0.5, 1, 1.5, 2, 2.5, 5, 10, 50, 80, 100, 200, 500, 1000, 10000]</w:t>
      </w:r>
      <w:r w:rsidRPr="00041B41">
        <w:rPr>
          <w:rFonts w:ascii="Lucida Console" w:hAnsi="Lucida Console"/>
          <w:color w:val="000000"/>
          <w:sz w:val="23"/>
          <w:szCs w:val="23"/>
        </w:rPr>
        <w:t>，从中找出最合适的</w:t>
      </w:r>
      <w:r w:rsidRPr="00041B41">
        <w:rPr>
          <w:rFonts w:ascii="Lucida Console" w:hAnsi="Lucida Console"/>
          <w:color w:val="000000"/>
          <w:sz w:val="23"/>
          <w:szCs w:val="23"/>
        </w:rPr>
        <w:t>λ</w:t>
      </w:r>
      <w:r w:rsidRPr="00041B41">
        <w:rPr>
          <w:rFonts w:ascii="Lucida Console" w:hAnsi="Lucida Console"/>
          <w:color w:val="000000"/>
          <w:sz w:val="23"/>
          <w:szCs w:val="23"/>
        </w:rPr>
        <w:t>值。</w:t>
      </w:r>
    </w:p>
    <w:p w14:paraId="78318F46" w14:textId="574CB314" w:rsidR="004744FF" w:rsidRPr="00041B41" w:rsidRDefault="004744FF" w:rsidP="004744FF">
      <w:pPr>
        <w:widowControl/>
        <w:shd w:val="clear" w:color="auto" w:fill="FFFFFF"/>
        <w:spacing w:line="240" w:lineRule="atLeast"/>
        <w:jc w:val="center"/>
        <w:rPr>
          <w:rFonts w:ascii="Lucida Console" w:hAnsi="Lucida Console"/>
          <w:color w:val="000000"/>
          <w:sz w:val="23"/>
          <w:szCs w:val="23"/>
        </w:rPr>
      </w:pPr>
      <w:r w:rsidRPr="00041B41">
        <w:rPr>
          <w:rFonts w:ascii="Lucida Console" w:hAnsi="Lucida Console"/>
          <w:noProof/>
          <w:color w:val="000000"/>
          <w:sz w:val="23"/>
          <w:szCs w:val="23"/>
        </w:rPr>
        <w:drawing>
          <wp:inline distT="0" distB="0" distL="0" distR="0" wp14:anchorId="785DB4C8" wp14:editId="053C92CF">
            <wp:extent cx="3990109" cy="2965920"/>
            <wp:effectExtent l="0" t="0" r="0" b="6350"/>
            <wp:docPr id="11138153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815339" name=""/>
                    <pic:cNvPicPr/>
                  </pic:nvPicPr>
                  <pic:blipFill>
                    <a:blip r:embed="rId32"/>
                    <a:stretch>
                      <a:fillRect/>
                    </a:stretch>
                  </pic:blipFill>
                  <pic:spPr>
                    <a:xfrm>
                      <a:off x="0" y="0"/>
                      <a:ext cx="3994244" cy="2968993"/>
                    </a:xfrm>
                    <a:prstGeom prst="rect">
                      <a:avLst/>
                    </a:prstGeom>
                  </pic:spPr>
                </pic:pic>
              </a:graphicData>
            </a:graphic>
          </wp:inline>
        </w:drawing>
      </w:r>
    </w:p>
    <w:p w14:paraId="72B42BC9" w14:textId="7BD6BD85" w:rsidR="00965717" w:rsidRPr="00041B41" w:rsidRDefault="00965717" w:rsidP="00965717">
      <w:pPr>
        <w:snapToGrid w:val="0"/>
        <w:spacing w:line="360" w:lineRule="auto"/>
        <w:ind w:firstLineChars="200" w:firstLine="460"/>
        <w:rPr>
          <w:rFonts w:ascii="Lucida Console" w:eastAsia="宋体" w:hAnsi="Lucida Console"/>
          <w:color w:val="000000"/>
          <w:sz w:val="23"/>
          <w:szCs w:val="23"/>
        </w:rPr>
      </w:pPr>
      <w:r w:rsidRPr="00041B41">
        <w:rPr>
          <w:rFonts w:ascii="Lucida Console" w:hAnsi="Lucida Console"/>
          <w:color w:val="000000"/>
          <w:sz w:val="23"/>
          <w:szCs w:val="23"/>
        </w:rPr>
        <w:lastRenderedPageBreak/>
        <w:t>得到预测值后，计算预测值与真值之间的均方误差，大约为</w:t>
      </w:r>
      <w:r w:rsidRPr="00041B41">
        <w:rPr>
          <w:rFonts w:ascii="Lucida Console" w:hAnsi="Lucida Console"/>
          <w:color w:val="000000"/>
          <w:sz w:val="23"/>
          <w:szCs w:val="23"/>
        </w:rPr>
        <w:t>0.0</w:t>
      </w:r>
      <w:r w:rsidR="00D93057" w:rsidRPr="00041B41">
        <w:rPr>
          <w:rFonts w:ascii="Lucida Console" w:hAnsi="Lucida Console"/>
          <w:color w:val="000000"/>
          <w:sz w:val="23"/>
          <w:szCs w:val="23"/>
        </w:rPr>
        <w:t>572</w:t>
      </w:r>
      <w:r w:rsidRPr="00041B41">
        <w:rPr>
          <w:rFonts w:ascii="Lucida Console" w:hAnsi="Lucida Console"/>
          <w:color w:val="000000"/>
          <w:sz w:val="23"/>
          <w:szCs w:val="23"/>
        </w:rPr>
        <w:t>：</w:t>
      </w:r>
    </w:p>
    <w:p w14:paraId="0500A952" w14:textId="7F2EC55A" w:rsidR="00965717" w:rsidRPr="00041B41" w:rsidRDefault="00D93057" w:rsidP="00965717">
      <w:pPr>
        <w:snapToGrid w:val="0"/>
        <w:spacing w:line="360" w:lineRule="auto"/>
        <w:jc w:val="center"/>
        <w:rPr>
          <w:rFonts w:ascii="Lucida Console" w:eastAsia="宋体" w:hAnsi="Lucida Console"/>
          <w:color w:val="000000"/>
          <w:sz w:val="23"/>
          <w:szCs w:val="23"/>
        </w:rPr>
      </w:pPr>
      <w:r w:rsidRPr="00041B41">
        <w:rPr>
          <w:rFonts w:ascii="Lucida Console" w:hAnsi="Lucida Console"/>
          <w:noProof/>
        </w:rPr>
        <w:drawing>
          <wp:inline distT="0" distB="0" distL="0" distR="0" wp14:anchorId="4055F95E" wp14:editId="47E95E55">
            <wp:extent cx="5274310" cy="953770"/>
            <wp:effectExtent l="0" t="0" r="2540" b="0"/>
            <wp:docPr id="3950231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023102" name=""/>
                    <pic:cNvPicPr/>
                  </pic:nvPicPr>
                  <pic:blipFill>
                    <a:blip r:embed="rId33"/>
                    <a:stretch>
                      <a:fillRect/>
                    </a:stretch>
                  </pic:blipFill>
                  <pic:spPr>
                    <a:xfrm>
                      <a:off x="0" y="0"/>
                      <a:ext cx="5274310" cy="953770"/>
                    </a:xfrm>
                    <a:prstGeom prst="rect">
                      <a:avLst/>
                    </a:prstGeom>
                  </pic:spPr>
                </pic:pic>
              </a:graphicData>
            </a:graphic>
          </wp:inline>
        </w:drawing>
      </w:r>
    </w:p>
    <w:p w14:paraId="4D6D07E0" w14:textId="6AD4062C" w:rsidR="004744FF" w:rsidRPr="00041B41" w:rsidRDefault="004744FF" w:rsidP="004744FF">
      <w:pPr>
        <w:snapToGrid w:val="0"/>
        <w:spacing w:line="360" w:lineRule="auto"/>
        <w:ind w:firstLine="420"/>
        <w:jc w:val="left"/>
        <w:rPr>
          <w:rFonts w:ascii="Lucida Console" w:eastAsia="宋体" w:hAnsi="Lucida Console"/>
          <w:color w:val="000000"/>
          <w:sz w:val="23"/>
          <w:szCs w:val="23"/>
        </w:rPr>
      </w:pPr>
      <w:r w:rsidRPr="00041B41">
        <w:rPr>
          <w:rFonts w:ascii="Lucida Console" w:eastAsia="宋体" w:hAnsi="Lucida Console"/>
          <w:color w:val="000000"/>
          <w:sz w:val="23"/>
          <w:szCs w:val="23"/>
        </w:rPr>
        <w:t>图像如下：</w:t>
      </w:r>
    </w:p>
    <w:p w14:paraId="056C6677" w14:textId="5E8DF177" w:rsidR="00965717" w:rsidRPr="00041B41" w:rsidRDefault="00D93057" w:rsidP="00965717">
      <w:pPr>
        <w:snapToGrid w:val="0"/>
        <w:spacing w:line="360" w:lineRule="auto"/>
        <w:jc w:val="center"/>
        <w:rPr>
          <w:rFonts w:ascii="Lucida Console" w:eastAsia="宋体" w:hAnsi="Lucida Console"/>
          <w:color w:val="000000"/>
          <w:sz w:val="23"/>
          <w:szCs w:val="23"/>
        </w:rPr>
      </w:pPr>
      <w:r w:rsidRPr="00041B41">
        <w:rPr>
          <w:rFonts w:ascii="Lucida Console" w:eastAsia="宋体" w:hAnsi="Lucida Console"/>
          <w:noProof/>
          <w:color w:val="000000"/>
          <w:sz w:val="23"/>
          <w:szCs w:val="23"/>
        </w:rPr>
        <w:drawing>
          <wp:inline distT="0" distB="0" distL="0" distR="0" wp14:anchorId="06754C68" wp14:editId="5BF944D3">
            <wp:extent cx="3913909" cy="2981846"/>
            <wp:effectExtent l="0" t="0" r="0" b="9525"/>
            <wp:docPr id="9713740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374086" name=""/>
                    <pic:cNvPicPr/>
                  </pic:nvPicPr>
                  <pic:blipFill>
                    <a:blip r:embed="rId34"/>
                    <a:stretch>
                      <a:fillRect/>
                    </a:stretch>
                  </pic:blipFill>
                  <pic:spPr>
                    <a:xfrm>
                      <a:off x="0" y="0"/>
                      <a:ext cx="3921685" cy="2987770"/>
                    </a:xfrm>
                    <a:prstGeom prst="rect">
                      <a:avLst/>
                    </a:prstGeom>
                  </pic:spPr>
                </pic:pic>
              </a:graphicData>
            </a:graphic>
          </wp:inline>
        </w:drawing>
      </w:r>
    </w:p>
    <w:p w14:paraId="74EAF47A" w14:textId="77777777" w:rsidR="004744FF" w:rsidRPr="00041B41" w:rsidRDefault="004744FF" w:rsidP="004744FF">
      <w:pPr>
        <w:spacing w:line="360" w:lineRule="auto"/>
        <w:outlineLvl w:val="1"/>
        <w:rPr>
          <w:rFonts w:ascii="Lucida Console" w:hAnsi="Lucida Console"/>
          <w:b/>
          <w:bCs/>
          <w:sz w:val="26"/>
          <w:szCs w:val="26"/>
        </w:rPr>
      </w:pPr>
      <w:bookmarkStart w:id="17" w:name="_Toc150591030"/>
      <w:r w:rsidRPr="00041B41">
        <w:rPr>
          <w:rFonts w:ascii="Lucida Console" w:hAnsi="Lucida Console"/>
          <w:b/>
          <w:bCs/>
          <w:sz w:val="26"/>
          <w:szCs w:val="26"/>
        </w:rPr>
        <w:t xml:space="preserve">5.4 </w:t>
      </w:r>
      <w:r w:rsidRPr="00041B41">
        <w:rPr>
          <w:rFonts w:ascii="Lucida Console" w:hAnsi="Lucida Console"/>
          <w:b/>
          <w:bCs/>
          <w:sz w:val="26"/>
          <w:szCs w:val="26"/>
        </w:rPr>
        <w:t>分析总结</w:t>
      </w:r>
      <w:bookmarkEnd w:id="17"/>
    </w:p>
    <w:p w14:paraId="69839A26" w14:textId="33E7ACDB" w:rsidR="004744FF" w:rsidRPr="00041B41" w:rsidRDefault="004744FF" w:rsidP="00EA6BB5">
      <w:pPr>
        <w:snapToGrid w:val="0"/>
        <w:spacing w:line="360" w:lineRule="auto"/>
        <w:ind w:firstLineChars="200" w:firstLine="460"/>
        <w:rPr>
          <w:rFonts w:ascii="Lucida Console" w:hAnsi="Lucida Console"/>
          <w:color w:val="000000"/>
          <w:sz w:val="23"/>
          <w:szCs w:val="23"/>
        </w:rPr>
      </w:pPr>
      <w:r w:rsidRPr="00041B41">
        <w:rPr>
          <w:rFonts w:ascii="Lucida Console" w:hAnsi="Lucida Console"/>
          <w:color w:val="000000"/>
          <w:sz w:val="23"/>
          <w:szCs w:val="23"/>
        </w:rPr>
        <w:t>数据显示，</w:t>
      </w:r>
      <w:r w:rsidR="00202B92" w:rsidRPr="00041B41">
        <w:rPr>
          <w:rFonts w:ascii="Lucida Console" w:hAnsi="Lucida Console"/>
          <w:color w:val="000000"/>
          <w:sz w:val="23"/>
          <w:szCs w:val="23"/>
        </w:rPr>
        <w:t xml:space="preserve"> </w:t>
      </w:r>
      <w:r w:rsidRPr="00041B41">
        <w:rPr>
          <w:rFonts w:ascii="Lucida Console" w:hAnsi="Lucida Console"/>
          <w:i/>
          <w:iCs/>
          <w:color w:val="000000"/>
          <w:sz w:val="23"/>
          <w:szCs w:val="23"/>
        </w:rPr>
        <w:t>Lasso</w:t>
      </w:r>
      <w:r w:rsidRPr="00041B41">
        <w:rPr>
          <w:rFonts w:ascii="Lucida Console" w:hAnsi="Lucida Console"/>
          <w:color w:val="000000"/>
          <w:sz w:val="23"/>
          <w:szCs w:val="23"/>
        </w:rPr>
        <w:t>回归模型预测的结果与线性模型相比较好，其均方误差较小，为</w:t>
      </w:r>
      <w:r w:rsidRPr="00041B41">
        <w:rPr>
          <w:rFonts w:ascii="Lucida Console" w:hAnsi="Lucida Console"/>
          <w:color w:val="000000"/>
          <w:sz w:val="23"/>
          <w:szCs w:val="23"/>
        </w:rPr>
        <w:t>0.0</w:t>
      </w:r>
      <w:r w:rsidR="00202B92" w:rsidRPr="00041B41">
        <w:rPr>
          <w:rFonts w:ascii="Lucida Console" w:hAnsi="Lucida Console"/>
          <w:color w:val="000000"/>
          <w:sz w:val="23"/>
          <w:szCs w:val="23"/>
        </w:rPr>
        <w:t>572</w:t>
      </w:r>
      <w:r w:rsidRPr="00041B41">
        <w:rPr>
          <w:rFonts w:ascii="Lucida Console" w:hAnsi="Lucida Console"/>
          <w:color w:val="000000"/>
          <w:sz w:val="23"/>
          <w:szCs w:val="23"/>
        </w:rPr>
        <w:t>；但是将本模型的预测值与真实值放在一起对比，</w:t>
      </w:r>
      <w:r w:rsidR="00202B92" w:rsidRPr="00041B41">
        <w:rPr>
          <w:rFonts w:ascii="Lucida Console" w:hAnsi="Lucida Console"/>
          <w:color w:val="000000"/>
          <w:sz w:val="23"/>
          <w:szCs w:val="23"/>
        </w:rPr>
        <w:t>可以看出</w:t>
      </w:r>
      <w:r w:rsidRPr="00041B41">
        <w:rPr>
          <w:rFonts w:ascii="Lucida Console" w:hAnsi="Lucida Console"/>
          <w:color w:val="000000"/>
          <w:sz w:val="23"/>
          <w:szCs w:val="23"/>
        </w:rPr>
        <w:t>，其余预测数据与真实值相差略大，不能很好地跟踪其变化。</w:t>
      </w:r>
      <w:r w:rsidR="00AD3BA6" w:rsidRPr="00041B41">
        <w:rPr>
          <w:rFonts w:ascii="Lucida Console" w:hAnsi="Lucida Console"/>
          <w:color w:val="000000"/>
          <w:sz w:val="23"/>
          <w:szCs w:val="23"/>
        </w:rPr>
        <w:t>原因可能有：</w:t>
      </w:r>
    </w:p>
    <w:p w14:paraId="541EB93B" w14:textId="59DF28AC" w:rsidR="00AD3BA6" w:rsidRPr="00041B41" w:rsidRDefault="00AD3BA6" w:rsidP="00AD3BA6">
      <w:pPr>
        <w:spacing w:line="360" w:lineRule="auto"/>
        <w:rPr>
          <w:rFonts w:ascii="Lucida Console" w:hAnsi="Lucida Console"/>
          <w:sz w:val="23"/>
          <w:szCs w:val="23"/>
        </w:rPr>
      </w:pPr>
      <w:r w:rsidRPr="00041B41">
        <w:rPr>
          <w:rFonts w:ascii="Lucida Console" w:hAnsi="Lucida Console"/>
          <w:sz w:val="23"/>
          <w:szCs w:val="23"/>
        </w:rPr>
        <w:tab/>
      </w:r>
      <w:r w:rsidRPr="00041B41">
        <w:rPr>
          <w:rFonts w:ascii="Lucida Console" w:hAnsi="Lucida Console"/>
          <w:sz w:val="23"/>
          <w:szCs w:val="23"/>
        </w:rPr>
        <w:t>多重共线性：</w:t>
      </w:r>
      <w:r w:rsidRPr="00041B41">
        <w:rPr>
          <w:rFonts w:ascii="Lucida Console" w:hAnsi="Lucida Console"/>
          <w:sz w:val="23"/>
          <w:szCs w:val="23"/>
        </w:rPr>
        <w:t xml:space="preserve"> </w:t>
      </w:r>
      <w:proofErr w:type="gramStart"/>
      <w:r w:rsidRPr="00041B41">
        <w:rPr>
          <w:rFonts w:ascii="Lucida Console" w:hAnsi="Lucida Console"/>
          <w:sz w:val="23"/>
          <w:szCs w:val="23"/>
        </w:rPr>
        <w:t>当特征</w:t>
      </w:r>
      <w:proofErr w:type="gramEnd"/>
      <w:r w:rsidRPr="00041B41">
        <w:rPr>
          <w:rFonts w:ascii="Lucida Console" w:hAnsi="Lucida Console"/>
          <w:sz w:val="23"/>
          <w:szCs w:val="23"/>
        </w:rPr>
        <w:t>之间存在高度相关性时，</w:t>
      </w:r>
      <w:r w:rsidRPr="00041B41">
        <w:rPr>
          <w:rFonts w:ascii="Lucida Console" w:hAnsi="Lucida Console"/>
          <w:sz w:val="23"/>
          <w:szCs w:val="23"/>
        </w:rPr>
        <w:t>Lasso</w:t>
      </w:r>
      <w:r w:rsidRPr="00041B41">
        <w:rPr>
          <w:rFonts w:ascii="Lucida Console" w:hAnsi="Lucida Console"/>
          <w:sz w:val="23"/>
          <w:szCs w:val="23"/>
        </w:rPr>
        <w:t>回归可能面临困难。由于</w:t>
      </w:r>
      <w:r w:rsidRPr="00041B41">
        <w:rPr>
          <w:rFonts w:ascii="Lucida Console" w:hAnsi="Lucida Console"/>
          <w:sz w:val="23"/>
          <w:szCs w:val="23"/>
        </w:rPr>
        <w:t>L1</w:t>
      </w:r>
      <w:r w:rsidRPr="00041B41">
        <w:rPr>
          <w:rFonts w:ascii="Lucida Console" w:hAnsi="Lucida Console"/>
          <w:sz w:val="23"/>
          <w:szCs w:val="23"/>
        </w:rPr>
        <w:t>正则项的存在，它倾向于选择一个特征并将其他高度相关的特征的权重设为零。在存在共线性的情况下，由于多个特征与目标变量高度相关，选择其中一个而忽略其他可能导致不准确。</w:t>
      </w:r>
    </w:p>
    <w:p w14:paraId="452C593C" w14:textId="61282387" w:rsidR="00AD3BA6" w:rsidRPr="00041B41" w:rsidRDefault="00AD3BA6" w:rsidP="00AD3BA6">
      <w:pPr>
        <w:spacing w:line="360" w:lineRule="auto"/>
        <w:ind w:firstLine="420"/>
        <w:rPr>
          <w:rFonts w:ascii="Lucida Console" w:hAnsi="Lucida Console"/>
          <w:sz w:val="23"/>
          <w:szCs w:val="23"/>
        </w:rPr>
      </w:pPr>
      <w:r w:rsidRPr="00041B41">
        <w:rPr>
          <w:rFonts w:ascii="Lucida Console" w:hAnsi="Lucida Console"/>
          <w:sz w:val="23"/>
          <w:szCs w:val="23"/>
        </w:rPr>
        <w:t>选择参数：</w:t>
      </w:r>
      <w:r w:rsidRPr="00041B41">
        <w:rPr>
          <w:rFonts w:ascii="Lucida Console" w:hAnsi="Lucida Console"/>
          <w:sz w:val="23"/>
          <w:szCs w:val="23"/>
        </w:rPr>
        <w:t xml:space="preserve"> Lasso</w:t>
      </w:r>
      <w:r w:rsidRPr="00041B41">
        <w:rPr>
          <w:rFonts w:ascii="Lucida Console" w:hAnsi="Lucida Console"/>
          <w:sz w:val="23"/>
          <w:szCs w:val="23"/>
        </w:rPr>
        <w:t>回归的性能受到正则化参数（通常表示为</w:t>
      </w:r>
      <w:r w:rsidRPr="00041B41">
        <w:rPr>
          <w:rFonts w:ascii="Lucida Console" w:hAnsi="Lucida Console"/>
          <w:sz w:val="23"/>
          <w:szCs w:val="23"/>
        </w:rPr>
        <w:t>λ</w:t>
      </w:r>
      <w:r w:rsidRPr="00041B41">
        <w:rPr>
          <w:rFonts w:ascii="Lucida Console" w:hAnsi="Lucida Console"/>
          <w:sz w:val="23"/>
          <w:szCs w:val="23"/>
        </w:rPr>
        <w:t>）的影响。选择合适的正则化参数对于模型的性能至关重要。如果选择的参数不合适，可能会导致模型过度稀疏或不足够稀疏，从而影响模型的准确性。</w:t>
      </w:r>
    </w:p>
    <w:p w14:paraId="26C14127" w14:textId="71ED845F" w:rsidR="00AD3BA6" w:rsidRPr="00041B41" w:rsidRDefault="00AD3BA6" w:rsidP="00AD3BA6">
      <w:pPr>
        <w:spacing w:line="360" w:lineRule="auto"/>
        <w:ind w:firstLine="420"/>
        <w:rPr>
          <w:rFonts w:ascii="Lucida Console" w:hAnsi="Lucida Console"/>
          <w:sz w:val="23"/>
          <w:szCs w:val="23"/>
        </w:rPr>
      </w:pPr>
      <w:r w:rsidRPr="00041B41">
        <w:rPr>
          <w:rFonts w:ascii="Lucida Console" w:hAnsi="Lucida Console"/>
          <w:sz w:val="23"/>
          <w:szCs w:val="23"/>
        </w:rPr>
        <w:t>非线性关系：</w:t>
      </w:r>
      <w:r w:rsidRPr="00041B41">
        <w:rPr>
          <w:rFonts w:ascii="Lucida Console" w:hAnsi="Lucida Console"/>
          <w:sz w:val="23"/>
          <w:szCs w:val="23"/>
        </w:rPr>
        <w:t xml:space="preserve"> Lasso</w:t>
      </w:r>
      <w:r w:rsidRPr="00041B41">
        <w:rPr>
          <w:rFonts w:ascii="Lucida Console" w:hAnsi="Lucida Console"/>
          <w:sz w:val="23"/>
          <w:szCs w:val="23"/>
        </w:rPr>
        <w:t>回归是一种线性模型，数据可能包含非线性关系，</w:t>
      </w:r>
      <w:r w:rsidRPr="00041B41">
        <w:rPr>
          <w:rFonts w:ascii="Lucida Console" w:hAnsi="Lucida Console"/>
          <w:sz w:val="23"/>
          <w:szCs w:val="23"/>
        </w:rPr>
        <w:t>Lasso</w:t>
      </w:r>
      <w:r w:rsidRPr="00041B41">
        <w:rPr>
          <w:rFonts w:ascii="Lucida Console" w:hAnsi="Lucida Console"/>
          <w:sz w:val="23"/>
          <w:szCs w:val="23"/>
        </w:rPr>
        <w:t>可能无法很好地捕捉这些关系。</w:t>
      </w:r>
    </w:p>
    <w:p w14:paraId="024C72EA" w14:textId="7B374033" w:rsidR="007E0630" w:rsidRPr="00041B41" w:rsidRDefault="00AD3BA6" w:rsidP="00AD3BA6">
      <w:pPr>
        <w:spacing w:line="360" w:lineRule="auto"/>
        <w:ind w:firstLine="420"/>
        <w:rPr>
          <w:rFonts w:ascii="Lucida Console" w:hAnsi="Lucida Console"/>
          <w:sz w:val="23"/>
          <w:szCs w:val="23"/>
        </w:rPr>
      </w:pPr>
      <w:r w:rsidRPr="00041B41">
        <w:rPr>
          <w:rFonts w:ascii="Lucida Console" w:hAnsi="Lucida Console"/>
          <w:sz w:val="23"/>
          <w:szCs w:val="23"/>
        </w:rPr>
        <w:t>数据异常值：</w:t>
      </w:r>
      <w:r w:rsidRPr="00041B41">
        <w:rPr>
          <w:rFonts w:ascii="Lucida Console" w:hAnsi="Lucida Console"/>
          <w:sz w:val="23"/>
          <w:szCs w:val="23"/>
        </w:rPr>
        <w:t xml:space="preserve"> </w:t>
      </w:r>
      <w:r w:rsidRPr="00041B41">
        <w:rPr>
          <w:rFonts w:ascii="Lucida Console" w:hAnsi="Lucida Console"/>
          <w:sz w:val="23"/>
          <w:szCs w:val="23"/>
        </w:rPr>
        <w:t>数据中的异常值对</w:t>
      </w:r>
      <w:r w:rsidRPr="00041B41">
        <w:rPr>
          <w:rFonts w:ascii="Lucida Console" w:hAnsi="Lucida Console"/>
          <w:sz w:val="23"/>
          <w:szCs w:val="23"/>
        </w:rPr>
        <w:t>Lasso</w:t>
      </w:r>
      <w:r w:rsidRPr="00041B41">
        <w:rPr>
          <w:rFonts w:ascii="Lucida Console" w:hAnsi="Lucida Console"/>
          <w:sz w:val="23"/>
          <w:szCs w:val="23"/>
        </w:rPr>
        <w:t>回归的性能产生负面影响，因为</w:t>
      </w:r>
      <w:r w:rsidRPr="00041B41">
        <w:rPr>
          <w:rFonts w:ascii="Lucida Console" w:hAnsi="Lucida Console"/>
          <w:sz w:val="23"/>
          <w:szCs w:val="23"/>
        </w:rPr>
        <w:t>Lasso</w:t>
      </w:r>
      <w:r w:rsidRPr="00041B41">
        <w:rPr>
          <w:rFonts w:ascii="Lucida Console" w:hAnsi="Lucida Console"/>
          <w:sz w:val="23"/>
          <w:szCs w:val="23"/>
        </w:rPr>
        <w:lastRenderedPageBreak/>
        <w:t>对异常值敏感。异常值可能导致模型的参数选择不稳定，从而影响预测的准确性。比如其中某一列的数据有一个跃变，影响回归分析。</w:t>
      </w:r>
    </w:p>
    <w:p w14:paraId="21148E18" w14:textId="77777777" w:rsidR="00892583" w:rsidRDefault="00892583">
      <w:pPr>
        <w:widowControl/>
        <w:jc w:val="left"/>
        <w:rPr>
          <w:rFonts w:ascii="Lucida Console" w:eastAsia="等线" w:hAnsi="Lucida Console"/>
          <w:b/>
          <w:bCs/>
          <w:color w:val="000000"/>
          <w:sz w:val="36"/>
          <w:szCs w:val="36"/>
        </w:rPr>
      </w:pPr>
      <w:r>
        <w:rPr>
          <w:rFonts w:ascii="Lucida Console" w:eastAsia="等线" w:hAnsi="Lucida Console"/>
          <w:b/>
          <w:bCs/>
          <w:color w:val="000000"/>
          <w:sz w:val="36"/>
          <w:szCs w:val="36"/>
        </w:rPr>
        <w:br w:type="page"/>
      </w:r>
    </w:p>
    <w:p w14:paraId="77B562EE" w14:textId="683A567B" w:rsidR="00925907" w:rsidRPr="00041B41" w:rsidRDefault="00001A5E" w:rsidP="0076080E">
      <w:pPr>
        <w:pStyle w:val="a8"/>
        <w:numPr>
          <w:ilvl w:val="0"/>
          <w:numId w:val="13"/>
        </w:numPr>
        <w:snapToGrid w:val="0"/>
        <w:spacing w:line="360" w:lineRule="auto"/>
        <w:ind w:left="578" w:firstLineChars="0" w:hanging="578"/>
        <w:jc w:val="center"/>
        <w:outlineLvl w:val="0"/>
        <w:rPr>
          <w:rFonts w:ascii="Lucida Console" w:eastAsia="等线" w:hAnsi="Lucida Console"/>
          <w:b/>
          <w:bCs/>
          <w:color w:val="000000"/>
          <w:sz w:val="36"/>
          <w:szCs w:val="36"/>
        </w:rPr>
      </w:pPr>
      <w:bookmarkStart w:id="18" w:name="_Toc150591031"/>
      <w:r w:rsidRPr="00041B41">
        <w:rPr>
          <w:rFonts w:ascii="Lucida Console" w:eastAsia="等线" w:hAnsi="Lucida Console"/>
          <w:b/>
          <w:bCs/>
          <w:color w:val="000000"/>
          <w:sz w:val="36"/>
          <w:szCs w:val="36"/>
        </w:rPr>
        <w:lastRenderedPageBreak/>
        <w:t>Ridge</w:t>
      </w:r>
      <w:r w:rsidRPr="00041B41">
        <w:rPr>
          <w:rFonts w:ascii="Lucida Console" w:eastAsia="等线" w:hAnsi="Lucida Console"/>
          <w:b/>
          <w:bCs/>
          <w:color w:val="000000"/>
          <w:sz w:val="36"/>
          <w:szCs w:val="36"/>
        </w:rPr>
        <w:t>回归</w:t>
      </w:r>
      <w:bookmarkEnd w:id="18"/>
    </w:p>
    <w:p w14:paraId="52790ED1" w14:textId="4D54816D" w:rsidR="00DE6B49" w:rsidRPr="00041B41" w:rsidRDefault="00F841BC" w:rsidP="00756CBC">
      <w:pPr>
        <w:spacing w:line="360" w:lineRule="auto"/>
        <w:outlineLvl w:val="1"/>
        <w:rPr>
          <w:rFonts w:ascii="Lucida Console" w:hAnsi="Lucida Console"/>
          <w:b/>
          <w:bCs/>
          <w:sz w:val="26"/>
          <w:szCs w:val="26"/>
        </w:rPr>
      </w:pPr>
      <w:bookmarkStart w:id="19" w:name="_Toc150591032"/>
      <w:r w:rsidRPr="00041B41">
        <w:rPr>
          <w:rFonts w:ascii="Lucida Console" w:hAnsi="Lucida Console"/>
          <w:b/>
          <w:bCs/>
          <w:sz w:val="26"/>
          <w:szCs w:val="26"/>
        </w:rPr>
        <w:t>5.1 Ridge</w:t>
      </w:r>
      <w:r w:rsidRPr="00041B41">
        <w:rPr>
          <w:rFonts w:ascii="Lucida Console" w:hAnsi="Lucida Console"/>
          <w:b/>
          <w:bCs/>
          <w:sz w:val="26"/>
          <w:szCs w:val="26"/>
        </w:rPr>
        <w:t>回归介绍</w:t>
      </w:r>
      <w:bookmarkEnd w:id="19"/>
    </w:p>
    <w:p w14:paraId="2E81661A" w14:textId="330CE656" w:rsidR="00451DBE" w:rsidRPr="00041B41" w:rsidRDefault="00451DBE" w:rsidP="006C6A3B">
      <w:pPr>
        <w:snapToGrid w:val="0"/>
        <w:spacing w:line="360" w:lineRule="auto"/>
        <w:ind w:firstLineChars="200" w:firstLine="460"/>
        <w:rPr>
          <w:rFonts w:ascii="Lucida Console" w:eastAsia="宋体" w:hAnsi="Lucida Console"/>
          <w:color w:val="000000"/>
          <w:sz w:val="23"/>
          <w:szCs w:val="23"/>
        </w:rPr>
      </w:pPr>
      <m:oMath>
        <m:r>
          <w:rPr>
            <w:rFonts w:ascii="Cambria Math" w:eastAsia="宋体" w:hAnsi="Cambria Math"/>
            <w:color w:val="000000"/>
            <w:sz w:val="23"/>
            <w:szCs w:val="23"/>
          </w:rPr>
          <m:t>Ridge</m:t>
        </m:r>
      </m:oMath>
      <w:r w:rsidRPr="00041B41">
        <w:rPr>
          <w:rFonts w:ascii="Lucida Console" w:eastAsia="宋体" w:hAnsi="Lucida Console"/>
          <w:color w:val="000000"/>
          <w:sz w:val="23"/>
          <w:szCs w:val="23"/>
        </w:rPr>
        <w:t>回归是一种用于处理多重共线性问题的回归方法，它通过在最小二乘法的损失函数中加入一个正则化项，来减小回归系数的大小，从而提高模型的稳定性和泛化能力，这非常适合本题在线性回归模型表现不佳的情况。</w:t>
      </w:r>
    </w:p>
    <w:p w14:paraId="3536AEF0" w14:textId="77777777" w:rsidR="00451DBE" w:rsidRPr="00041B41" w:rsidRDefault="00451DBE" w:rsidP="006C6A3B">
      <w:pPr>
        <w:snapToGrid w:val="0"/>
        <w:spacing w:line="360" w:lineRule="auto"/>
        <w:ind w:firstLineChars="200" w:firstLine="460"/>
        <w:rPr>
          <w:rFonts w:ascii="Lucida Console" w:eastAsia="宋体" w:hAnsi="Lucida Console"/>
          <w:color w:val="000000"/>
          <w:sz w:val="23"/>
          <w:szCs w:val="23"/>
        </w:rPr>
      </w:pPr>
      <w:r w:rsidRPr="00041B41">
        <w:rPr>
          <w:rFonts w:ascii="Lucida Console" w:eastAsia="宋体" w:hAnsi="Lucida Console"/>
          <w:color w:val="000000"/>
          <w:sz w:val="23"/>
          <w:szCs w:val="23"/>
        </w:rPr>
        <w:t>岭回归的损失函数可以表示为：</w:t>
      </w:r>
    </w:p>
    <w:p w14:paraId="0DE20F92" w14:textId="01851C47" w:rsidR="00451DBE" w:rsidRPr="00041B41" w:rsidRDefault="00080F23" w:rsidP="00451DBE">
      <w:pPr>
        <w:snapToGrid w:val="0"/>
        <w:spacing w:line="360" w:lineRule="auto"/>
        <w:rPr>
          <w:rFonts w:ascii="Lucida Console" w:hAnsi="Lucida Console"/>
          <w:color w:val="000000"/>
          <w:sz w:val="23"/>
          <w:szCs w:val="23"/>
        </w:rPr>
      </w:pPr>
      <m:oMathPara>
        <m:oMath>
          <m:r>
            <w:rPr>
              <w:rFonts w:ascii="Cambria Math" w:hAnsi="Cambria Math"/>
              <w:color w:val="000000"/>
              <w:sz w:val="23"/>
              <w:szCs w:val="23"/>
            </w:rPr>
            <m:t>L</m:t>
          </m:r>
          <m:d>
            <m:dPr>
              <m:ctrlPr>
                <w:rPr>
                  <w:rFonts w:ascii="Cambria Math" w:hAnsi="Cambria Math"/>
                  <w:i/>
                  <w:color w:val="000000"/>
                  <w:sz w:val="23"/>
                  <w:szCs w:val="23"/>
                </w:rPr>
              </m:ctrlPr>
            </m:dPr>
            <m:e>
              <m:r>
                <w:rPr>
                  <w:rFonts w:ascii="Cambria Math" w:hAnsi="Cambria Math"/>
                  <w:color w:val="000000"/>
                  <w:sz w:val="23"/>
                  <w:szCs w:val="23"/>
                </w:rPr>
                <m:t>β</m:t>
              </m:r>
            </m:e>
          </m:d>
          <m:r>
            <w:rPr>
              <w:rFonts w:ascii="Cambria Math" w:hAnsi="Cambria Math"/>
              <w:color w:val="000000"/>
              <w:sz w:val="23"/>
              <w:szCs w:val="23"/>
            </w:rPr>
            <m:t>=</m:t>
          </m:r>
          <m:nary>
            <m:naryPr>
              <m:chr m:val="∑"/>
              <m:limLoc m:val="undOvr"/>
              <m:grow m:val="1"/>
              <m:ctrlPr>
                <w:rPr>
                  <w:rFonts w:ascii="Cambria Math" w:hAnsi="Cambria Math"/>
                  <w:i/>
                  <w:color w:val="000000"/>
                  <w:sz w:val="23"/>
                  <w:szCs w:val="23"/>
                </w:rPr>
              </m:ctrlPr>
            </m:naryPr>
            <m:sub>
              <m:r>
                <w:rPr>
                  <w:rFonts w:ascii="Cambria Math" w:hAnsi="Cambria Math"/>
                  <w:color w:val="000000"/>
                  <w:sz w:val="23"/>
                  <w:szCs w:val="23"/>
                </w:rPr>
                <m:t>i=∫</m:t>
              </m:r>
            </m:sub>
            <m:sup>
              <m:r>
                <w:rPr>
                  <w:rFonts w:ascii="Cambria Math" w:hAnsi="Cambria Math"/>
                  <w:color w:val="000000"/>
                  <w:sz w:val="23"/>
                  <w:szCs w:val="23"/>
                </w:rPr>
                <m:t>n</m:t>
              </m:r>
            </m:sup>
            <m:e>
              <m:sSup>
                <m:sSupPr>
                  <m:ctrlPr>
                    <w:rPr>
                      <w:rFonts w:ascii="Cambria Math" w:hAnsi="Cambria Math"/>
                      <w:i/>
                      <w:color w:val="000000"/>
                      <w:sz w:val="23"/>
                      <w:szCs w:val="23"/>
                    </w:rPr>
                  </m:ctrlPr>
                </m:sSupPr>
                <m:e>
                  <m:d>
                    <m:dPr>
                      <m:ctrlPr>
                        <w:rPr>
                          <w:rFonts w:ascii="Cambria Math" w:hAnsi="Cambria Math"/>
                          <w:i/>
                          <w:color w:val="000000"/>
                          <w:sz w:val="23"/>
                          <w:szCs w:val="23"/>
                        </w:rPr>
                      </m:ctrlPr>
                    </m:dPr>
                    <m:e>
                      <m:sSub>
                        <m:sSubPr>
                          <m:ctrlPr>
                            <w:rPr>
                              <w:rFonts w:ascii="Cambria Math" w:hAnsi="Cambria Math"/>
                              <w:i/>
                              <w:color w:val="000000"/>
                              <w:sz w:val="23"/>
                              <w:szCs w:val="23"/>
                            </w:rPr>
                          </m:ctrlPr>
                        </m:sSubPr>
                        <m:e>
                          <m:r>
                            <w:rPr>
                              <w:rFonts w:ascii="Cambria Math" w:hAnsi="Cambria Math"/>
                              <w:color w:val="000000"/>
                              <w:sz w:val="23"/>
                              <w:szCs w:val="23"/>
                            </w:rPr>
                            <m:t>y</m:t>
                          </m:r>
                        </m:e>
                        <m:sub>
                          <m:r>
                            <w:rPr>
                              <w:rFonts w:ascii="Cambria Math" w:hAnsi="Cambria Math"/>
                              <w:color w:val="000000"/>
                              <w:sz w:val="23"/>
                              <w:szCs w:val="23"/>
                            </w:rPr>
                            <m:t>i</m:t>
                          </m:r>
                        </m:sub>
                      </m:sSub>
                      <m:r>
                        <w:rPr>
                          <w:rFonts w:ascii="Cambria Math" w:hAnsi="Cambria Math"/>
                          <w:color w:val="000000"/>
                          <w:sz w:val="23"/>
                          <w:szCs w:val="23"/>
                        </w:rPr>
                        <m:t>-</m:t>
                      </m:r>
                      <m:sSubSup>
                        <m:sSubSupPr>
                          <m:ctrlPr>
                            <w:rPr>
                              <w:rFonts w:ascii="Cambria Math" w:hAnsi="Cambria Math"/>
                              <w:i/>
                              <w:color w:val="000000"/>
                              <w:sz w:val="23"/>
                              <w:szCs w:val="23"/>
                            </w:rPr>
                          </m:ctrlPr>
                        </m:sSubSupPr>
                        <m:e>
                          <m:r>
                            <w:rPr>
                              <w:rFonts w:ascii="Cambria Math" w:hAnsi="Cambria Math"/>
                              <w:color w:val="000000"/>
                              <w:sz w:val="23"/>
                              <w:szCs w:val="23"/>
                            </w:rPr>
                            <m:t>x</m:t>
                          </m:r>
                        </m:e>
                        <m:sub>
                          <m:r>
                            <w:rPr>
                              <w:rFonts w:ascii="Cambria Math" w:hAnsi="Cambria Math"/>
                              <w:color w:val="000000"/>
                              <w:sz w:val="23"/>
                              <w:szCs w:val="23"/>
                            </w:rPr>
                            <m:t>i</m:t>
                          </m:r>
                        </m:sub>
                        <m:sup>
                          <m:r>
                            <w:rPr>
                              <w:rFonts w:ascii="Cambria Math" w:hAnsi="Cambria Math"/>
                              <w:color w:val="000000"/>
                              <w:sz w:val="23"/>
                              <w:szCs w:val="23"/>
                            </w:rPr>
                            <m:t>T</m:t>
                          </m:r>
                        </m:sup>
                      </m:sSubSup>
                      <m:r>
                        <w:rPr>
                          <w:rFonts w:ascii="Cambria Math" w:hAnsi="Cambria Math"/>
                          <w:color w:val="000000"/>
                          <w:sz w:val="23"/>
                          <w:szCs w:val="23"/>
                        </w:rPr>
                        <m:t>β</m:t>
                      </m:r>
                    </m:e>
                  </m:d>
                </m:e>
                <m:sup>
                  <m:r>
                    <w:rPr>
                      <w:rFonts w:ascii="Cambria Math" w:hAnsi="Cambria Math"/>
                      <w:color w:val="000000"/>
                      <w:sz w:val="23"/>
                      <w:szCs w:val="23"/>
                    </w:rPr>
                    <m:t>2</m:t>
                  </m:r>
                </m:sup>
              </m:sSup>
            </m:e>
          </m:nary>
          <m:r>
            <w:rPr>
              <w:rFonts w:ascii="Cambria Math" w:hAnsi="Cambria Math"/>
              <w:color w:val="000000"/>
              <w:sz w:val="23"/>
              <w:szCs w:val="23"/>
            </w:rPr>
            <m:t>+λ</m:t>
          </m:r>
          <m:nary>
            <m:naryPr>
              <m:chr m:val="∑"/>
              <m:limLoc m:val="undOvr"/>
              <m:grow m:val="1"/>
              <m:ctrlPr>
                <w:rPr>
                  <w:rFonts w:ascii="Cambria Math" w:hAnsi="Cambria Math"/>
                  <w:i/>
                  <w:color w:val="000000"/>
                  <w:sz w:val="23"/>
                  <w:szCs w:val="23"/>
                </w:rPr>
              </m:ctrlPr>
            </m:naryPr>
            <m:sub>
              <m:r>
                <w:rPr>
                  <w:rFonts w:ascii="Cambria Math" w:hAnsi="Cambria Math"/>
                  <w:color w:val="000000"/>
                  <w:sz w:val="23"/>
                  <w:szCs w:val="23"/>
                </w:rPr>
                <m:t>j=1</m:t>
              </m:r>
            </m:sub>
            <m:sup>
              <m:r>
                <w:rPr>
                  <w:rFonts w:ascii="Cambria Math" w:hAnsi="Cambria Math"/>
                  <w:color w:val="000000"/>
                  <w:sz w:val="23"/>
                  <w:szCs w:val="23"/>
                </w:rPr>
                <m:t>P</m:t>
              </m:r>
            </m:sup>
            <m:e>
              <m:sSubSup>
                <m:sSubSupPr>
                  <m:ctrlPr>
                    <w:rPr>
                      <w:rFonts w:ascii="Cambria Math" w:hAnsi="Cambria Math"/>
                      <w:i/>
                      <w:color w:val="000000"/>
                      <w:sz w:val="23"/>
                      <w:szCs w:val="23"/>
                    </w:rPr>
                  </m:ctrlPr>
                </m:sSubSupPr>
                <m:e>
                  <m:r>
                    <w:rPr>
                      <w:rFonts w:ascii="Cambria Math" w:hAnsi="Cambria Math"/>
                      <w:color w:val="000000"/>
                      <w:sz w:val="23"/>
                      <w:szCs w:val="23"/>
                    </w:rPr>
                    <m:t>β</m:t>
                  </m:r>
                </m:e>
                <m:sub>
                  <m:r>
                    <w:rPr>
                      <w:rFonts w:ascii="Cambria Math" w:hAnsi="Cambria Math"/>
                      <w:color w:val="000000"/>
                      <w:sz w:val="23"/>
                      <w:szCs w:val="23"/>
                    </w:rPr>
                    <m:t>j</m:t>
                  </m:r>
                </m:sub>
                <m:sup>
                  <m:r>
                    <w:rPr>
                      <w:rFonts w:ascii="Cambria Math" w:hAnsi="Cambria Math"/>
                      <w:color w:val="000000"/>
                      <w:sz w:val="23"/>
                      <w:szCs w:val="23"/>
                    </w:rPr>
                    <m:t>2</m:t>
                  </m:r>
                </m:sup>
              </m:sSubSup>
            </m:e>
          </m:nary>
        </m:oMath>
      </m:oMathPara>
    </w:p>
    <w:p w14:paraId="347C1A79" w14:textId="4DBC05E4" w:rsidR="00451DBE" w:rsidRPr="00041B41" w:rsidRDefault="00451DBE" w:rsidP="006C6A3B">
      <w:pPr>
        <w:snapToGrid w:val="0"/>
        <w:spacing w:line="360" w:lineRule="auto"/>
        <w:ind w:firstLineChars="200" w:firstLine="460"/>
        <w:rPr>
          <w:rFonts w:ascii="Lucida Console" w:eastAsia="宋体" w:hAnsi="Lucida Console"/>
          <w:color w:val="000000"/>
          <w:sz w:val="23"/>
          <w:szCs w:val="23"/>
        </w:rPr>
      </w:pPr>
      <w:r w:rsidRPr="00041B41">
        <w:rPr>
          <w:rFonts w:ascii="Lucida Console" w:eastAsia="宋体" w:hAnsi="Lucida Console"/>
          <w:color w:val="000000"/>
          <w:sz w:val="23"/>
          <w:szCs w:val="23"/>
        </w:rPr>
        <w:t>其中，</w:t>
      </w:r>
      <m:oMath>
        <m:sSub>
          <m:sSubPr>
            <m:ctrlPr>
              <w:rPr>
                <w:rFonts w:ascii="Cambria Math" w:eastAsia="宋体" w:hAnsi="Cambria Math"/>
                <w:i/>
                <w:color w:val="000000"/>
                <w:sz w:val="23"/>
                <w:szCs w:val="23"/>
              </w:rPr>
            </m:ctrlPr>
          </m:sSubPr>
          <m:e>
            <m:r>
              <w:rPr>
                <w:rFonts w:ascii="Cambria Math" w:eastAsia="宋体" w:hAnsi="Cambria Math"/>
                <w:color w:val="000000"/>
                <w:sz w:val="23"/>
                <w:szCs w:val="23"/>
              </w:rPr>
              <m:t>y</m:t>
            </m:r>
          </m:e>
          <m:sub>
            <m:r>
              <w:rPr>
                <w:rFonts w:ascii="Cambria Math" w:eastAsia="宋体" w:hAnsi="Cambria Math"/>
                <w:color w:val="000000"/>
                <w:sz w:val="23"/>
                <w:szCs w:val="23"/>
              </w:rPr>
              <m:t>i</m:t>
            </m:r>
          </m:sub>
        </m:sSub>
      </m:oMath>
      <w:r w:rsidRPr="00041B41">
        <w:rPr>
          <w:rFonts w:ascii="MS Gothic" w:eastAsia="MS Gothic" w:hAnsi="MS Gothic" w:cs="MS Gothic" w:hint="eastAsia"/>
          <w:color w:val="000000"/>
          <w:sz w:val="23"/>
          <w:szCs w:val="23"/>
        </w:rPr>
        <w:t>​</w:t>
      </w:r>
      <w:r w:rsidRPr="00041B41">
        <w:rPr>
          <w:rFonts w:ascii="Lucida Console" w:eastAsia="宋体" w:hAnsi="Lucida Console"/>
          <w:color w:val="000000"/>
          <w:sz w:val="23"/>
          <w:szCs w:val="23"/>
        </w:rPr>
        <w:t>是第</w:t>
      </w:r>
      <m:oMath>
        <m:r>
          <w:rPr>
            <w:rFonts w:ascii="Cambria Math" w:eastAsia="宋体" w:hAnsi="Cambria Math"/>
            <w:color w:val="000000"/>
            <w:sz w:val="23"/>
            <w:szCs w:val="23"/>
          </w:rPr>
          <m:t>i</m:t>
        </m:r>
      </m:oMath>
      <w:proofErr w:type="gramStart"/>
      <w:r w:rsidRPr="00041B41">
        <w:rPr>
          <w:rFonts w:ascii="Lucida Console" w:eastAsia="宋体" w:hAnsi="Lucida Console"/>
          <w:color w:val="000000"/>
          <w:sz w:val="23"/>
          <w:szCs w:val="23"/>
        </w:rPr>
        <w:t>个</w:t>
      </w:r>
      <w:proofErr w:type="gramEnd"/>
      <w:r w:rsidRPr="00041B41">
        <w:rPr>
          <w:rFonts w:ascii="Lucida Console" w:eastAsia="宋体" w:hAnsi="Lucida Console"/>
          <w:color w:val="000000"/>
          <w:sz w:val="23"/>
          <w:szCs w:val="23"/>
        </w:rPr>
        <w:t>观测值，</w:t>
      </w:r>
      <m:oMath>
        <m:sSub>
          <m:sSubPr>
            <m:ctrlPr>
              <w:rPr>
                <w:rFonts w:ascii="Cambria Math" w:eastAsia="宋体" w:hAnsi="Cambria Math"/>
                <w:i/>
                <w:color w:val="000000"/>
                <w:sz w:val="23"/>
                <w:szCs w:val="23"/>
              </w:rPr>
            </m:ctrlPr>
          </m:sSubPr>
          <m:e>
            <m:r>
              <w:rPr>
                <w:rFonts w:ascii="Cambria Math" w:eastAsia="宋体" w:hAnsi="Cambria Math"/>
                <w:color w:val="000000"/>
                <w:sz w:val="23"/>
                <w:szCs w:val="23"/>
              </w:rPr>
              <m:t>x</m:t>
            </m:r>
          </m:e>
          <m:sub>
            <m:r>
              <w:rPr>
                <w:rFonts w:ascii="Cambria Math" w:eastAsia="宋体" w:hAnsi="Cambria Math"/>
                <w:color w:val="000000"/>
                <w:sz w:val="23"/>
                <w:szCs w:val="23"/>
              </w:rPr>
              <m:t>i</m:t>
            </m:r>
          </m:sub>
        </m:sSub>
      </m:oMath>
      <w:r w:rsidRPr="00041B41">
        <w:rPr>
          <w:rFonts w:ascii="Lucida Console" w:eastAsia="宋体" w:hAnsi="Lucida Console"/>
          <w:color w:val="000000"/>
          <w:sz w:val="23"/>
          <w:szCs w:val="23"/>
        </w:rPr>
        <w:t>是第</w:t>
      </w:r>
      <m:oMath>
        <m:r>
          <w:rPr>
            <w:rFonts w:ascii="Cambria Math" w:eastAsia="宋体" w:hAnsi="Cambria Math"/>
            <w:color w:val="000000"/>
            <w:sz w:val="23"/>
            <w:szCs w:val="23"/>
          </w:rPr>
          <m:t>i</m:t>
        </m:r>
      </m:oMath>
      <w:proofErr w:type="gramStart"/>
      <w:r w:rsidRPr="00041B41">
        <w:rPr>
          <w:rFonts w:ascii="Lucida Console" w:eastAsia="宋体" w:hAnsi="Lucida Console"/>
          <w:color w:val="000000"/>
          <w:sz w:val="23"/>
          <w:szCs w:val="23"/>
        </w:rPr>
        <w:t>个</w:t>
      </w:r>
      <w:proofErr w:type="gramEnd"/>
      <w:r w:rsidRPr="00041B41">
        <w:rPr>
          <w:rFonts w:ascii="Lucida Console" w:eastAsia="宋体" w:hAnsi="Lucida Console"/>
          <w:color w:val="000000"/>
          <w:sz w:val="23"/>
          <w:szCs w:val="23"/>
        </w:rPr>
        <w:t>样本的特征向量</w:t>
      </w:r>
      <w:r w:rsidR="00080F23" w:rsidRPr="00041B41">
        <w:rPr>
          <w:rFonts w:ascii="Lucida Console" w:eastAsia="宋体" w:hAnsi="Lucida Console"/>
          <w:color w:val="000000"/>
          <w:sz w:val="23"/>
          <w:szCs w:val="23"/>
        </w:rPr>
        <w:t>,</w:t>
      </w:r>
      <m:oMath>
        <m:r>
          <w:rPr>
            <w:rFonts w:ascii="Cambria Math" w:eastAsia="宋体" w:hAnsi="Cambria Math"/>
            <w:color w:val="000000"/>
            <w:sz w:val="23"/>
            <w:szCs w:val="23"/>
          </w:rPr>
          <m:t>β</m:t>
        </m:r>
      </m:oMath>
      <w:r w:rsidRPr="00041B41">
        <w:rPr>
          <w:rFonts w:ascii="Lucida Console" w:eastAsia="宋体" w:hAnsi="Lucida Console"/>
          <w:color w:val="000000"/>
          <w:sz w:val="23"/>
          <w:szCs w:val="23"/>
        </w:rPr>
        <w:t>是回归系数向量，</w:t>
      </w:r>
      <m:oMath>
        <m:r>
          <w:rPr>
            <w:rFonts w:ascii="Cambria Math" w:eastAsia="宋体" w:hAnsi="Cambria Math"/>
            <w:color w:val="000000"/>
            <w:sz w:val="23"/>
            <w:szCs w:val="23"/>
          </w:rPr>
          <m:t>n</m:t>
        </m:r>
      </m:oMath>
      <w:r w:rsidRPr="00041B41">
        <w:rPr>
          <w:rFonts w:ascii="Lucida Console" w:eastAsia="宋体" w:hAnsi="Lucida Console"/>
          <w:color w:val="000000"/>
          <w:sz w:val="23"/>
          <w:szCs w:val="23"/>
        </w:rPr>
        <w:t>是样本数量，</w:t>
      </w:r>
      <m:oMath>
        <m:r>
          <w:rPr>
            <w:rFonts w:ascii="Cambria Math" w:eastAsia="宋体" w:hAnsi="Cambria Math"/>
            <w:color w:val="000000"/>
            <w:sz w:val="23"/>
            <w:szCs w:val="23"/>
          </w:rPr>
          <m:t>p</m:t>
        </m:r>
      </m:oMath>
      <w:r w:rsidRPr="00041B41">
        <w:rPr>
          <w:rFonts w:ascii="Lucida Console" w:eastAsia="宋体" w:hAnsi="Lucida Console"/>
          <w:color w:val="000000"/>
          <w:sz w:val="23"/>
          <w:szCs w:val="23"/>
        </w:rPr>
        <w:t>是特征数量，</w:t>
      </w:r>
      <m:oMath>
        <m:r>
          <w:rPr>
            <w:rFonts w:ascii="Cambria Math" w:eastAsia="宋体" w:hAnsi="Cambria Math"/>
            <w:color w:val="000000"/>
            <w:sz w:val="23"/>
            <w:szCs w:val="23"/>
          </w:rPr>
          <m:t xml:space="preserve">λ </m:t>
        </m:r>
      </m:oMath>
      <w:r w:rsidRPr="00041B41">
        <w:rPr>
          <w:rFonts w:ascii="Lucida Console" w:eastAsia="宋体" w:hAnsi="Lucida Console"/>
          <w:color w:val="000000"/>
          <w:sz w:val="23"/>
          <w:szCs w:val="23"/>
        </w:rPr>
        <w:t>是正则化参数，也称为岭参数，它控制了</w:t>
      </w:r>
      <w:proofErr w:type="gramStart"/>
      <w:r w:rsidRPr="00041B41">
        <w:rPr>
          <w:rFonts w:ascii="Lucida Console" w:eastAsia="宋体" w:hAnsi="Lucida Console"/>
          <w:color w:val="000000"/>
          <w:sz w:val="23"/>
          <w:szCs w:val="23"/>
        </w:rPr>
        <w:t>正则化项对</w:t>
      </w:r>
      <w:proofErr w:type="gramEnd"/>
      <w:r w:rsidRPr="00041B41">
        <w:rPr>
          <w:rFonts w:ascii="Lucida Console" w:eastAsia="宋体" w:hAnsi="Lucida Console"/>
          <w:color w:val="000000"/>
          <w:sz w:val="23"/>
          <w:szCs w:val="23"/>
        </w:rPr>
        <w:t>损失函数的影响程度。当</w:t>
      </w:r>
      <m:oMath>
        <m:r>
          <w:rPr>
            <w:rFonts w:ascii="Cambria Math" w:eastAsia="宋体" w:hAnsi="Cambria Math"/>
            <w:color w:val="000000"/>
            <w:sz w:val="23"/>
            <w:szCs w:val="23"/>
          </w:rPr>
          <m:t>λ=0</m:t>
        </m:r>
      </m:oMath>
      <w:r w:rsidRPr="00041B41">
        <w:rPr>
          <w:rFonts w:ascii="Lucida Console" w:eastAsia="宋体" w:hAnsi="Lucida Console"/>
          <w:color w:val="000000"/>
          <w:sz w:val="23"/>
          <w:szCs w:val="23"/>
        </w:rPr>
        <w:t>时，岭回归就退化为普通的最小二乘法；当</w:t>
      </w:r>
      <m:oMath>
        <m:r>
          <w:rPr>
            <w:rFonts w:ascii="Cambria Math" w:eastAsia="宋体" w:hAnsi="Cambria Math"/>
            <w:color w:val="000000"/>
            <w:sz w:val="23"/>
            <w:szCs w:val="23"/>
          </w:rPr>
          <m:t>λ&gt;0</m:t>
        </m:r>
      </m:oMath>
      <w:r w:rsidRPr="00041B41">
        <w:rPr>
          <w:rFonts w:ascii="Lucida Console" w:eastAsia="宋体" w:hAnsi="Lucida Console"/>
          <w:color w:val="000000"/>
          <w:sz w:val="23"/>
          <w:szCs w:val="23"/>
        </w:rPr>
        <w:t>时，岭回归就会对回归系数进行收缩，使得它们更接近于零，从而降低模型的复杂度和方差，增加模型的偏差，达到一种偏差</w:t>
      </w:r>
      <w:r w:rsidRPr="00041B41">
        <w:rPr>
          <w:rFonts w:ascii="Lucida Console" w:eastAsia="宋体" w:hAnsi="Lucida Console"/>
          <w:color w:val="000000"/>
          <w:sz w:val="23"/>
          <w:szCs w:val="23"/>
        </w:rPr>
        <w:t>-</w:t>
      </w:r>
      <w:r w:rsidRPr="00041B41">
        <w:rPr>
          <w:rFonts w:ascii="Lucida Console" w:eastAsia="宋体" w:hAnsi="Lucida Console"/>
          <w:color w:val="000000"/>
          <w:sz w:val="23"/>
          <w:szCs w:val="23"/>
        </w:rPr>
        <w:t>方差权衡的效果。</w:t>
      </w:r>
    </w:p>
    <w:p w14:paraId="181063E9" w14:textId="77777777" w:rsidR="00451DBE" w:rsidRPr="00041B41" w:rsidRDefault="00451DBE" w:rsidP="006C6A3B">
      <w:pPr>
        <w:snapToGrid w:val="0"/>
        <w:spacing w:line="360" w:lineRule="auto"/>
        <w:ind w:firstLineChars="200" w:firstLine="460"/>
        <w:rPr>
          <w:rFonts w:ascii="Lucida Console" w:eastAsia="宋体" w:hAnsi="Lucida Console"/>
          <w:color w:val="000000"/>
          <w:sz w:val="23"/>
          <w:szCs w:val="23"/>
        </w:rPr>
      </w:pPr>
      <w:r w:rsidRPr="00041B41">
        <w:rPr>
          <w:rFonts w:ascii="Lucida Console" w:eastAsia="宋体" w:hAnsi="Lucida Console"/>
          <w:color w:val="000000"/>
          <w:sz w:val="23"/>
          <w:szCs w:val="23"/>
        </w:rPr>
        <w:t>岭回归的回归系数可以通过以下公式求解：</w:t>
      </w:r>
    </w:p>
    <w:p w14:paraId="47D58DDA" w14:textId="01C21EA0" w:rsidR="00451DBE" w:rsidRPr="00041B41" w:rsidRDefault="00000000" w:rsidP="00451DBE">
      <w:pPr>
        <w:snapToGrid w:val="0"/>
        <w:spacing w:line="360" w:lineRule="auto"/>
        <w:rPr>
          <w:rFonts w:ascii="Lucida Console" w:eastAsia="宋体" w:hAnsi="Lucida Console"/>
          <w:color w:val="000000"/>
          <w:sz w:val="23"/>
          <w:szCs w:val="23"/>
        </w:rPr>
      </w:pPr>
      <m:oMathPara>
        <m:oMath>
          <m:acc>
            <m:accPr>
              <m:ctrlPr>
                <w:rPr>
                  <w:rFonts w:ascii="Cambria Math" w:eastAsia="宋体" w:hAnsi="Cambria Math"/>
                  <w:i/>
                  <w:color w:val="000000"/>
                  <w:sz w:val="23"/>
                  <w:szCs w:val="23"/>
                </w:rPr>
              </m:ctrlPr>
            </m:accPr>
            <m:e>
              <m:r>
                <w:rPr>
                  <w:rFonts w:ascii="Cambria Math" w:eastAsia="宋体" w:hAnsi="Cambria Math"/>
                  <w:color w:val="000000"/>
                  <w:sz w:val="23"/>
                  <w:szCs w:val="23"/>
                </w:rPr>
                <m:t>β</m:t>
              </m:r>
            </m:e>
          </m:acc>
          <m:r>
            <w:rPr>
              <w:rFonts w:ascii="Cambria Math" w:eastAsia="宋体" w:hAnsi="Cambria Math"/>
              <w:color w:val="000000"/>
              <w:sz w:val="23"/>
              <w:szCs w:val="23"/>
            </w:rPr>
            <m:t>=</m:t>
          </m:r>
          <m:sSup>
            <m:sSupPr>
              <m:ctrlPr>
                <w:rPr>
                  <w:rFonts w:ascii="Cambria Math" w:eastAsia="宋体" w:hAnsi="Cambria Math"/>
                  <w:i/>
                  <w:color w:val="000000"/>
                  <w:sz w:val="23"/>
                  <w:szCs w:val="23"/>
                </w:rPr>
              </m:ctrlPr>
            </m:sSupPr>
            <m:e>
              <m:d>
                <m:dPr>
                  <m:ctrlPr>
                    <w:rPr>
                      <w:rFonts w:ascii="Cambria Math" w:eastAsia="宋体" w:hAnsi="Cambria Math"/>
                      <w:i/>
                      <w:color w:val="000000"/>
                      <w:sz w:val="23"/>
                      <w:szCs w:val="23"/>
                    </w:rPr>
                  </m:ctrlPr>
                </m:dPr>
                <m:e>
                  <m:sSup>
                    <m:sSupPr>
                      <m:ctrlPr>
                        <w:rPr>
                          <w:rFonts w:ascii="Cambria Math" w:eastAsia="宋体" w:hAnsi="Cambria Math"/>
                          <w:i/>
                          <w:color w:val="000000"/>
                          <w:sz w:val="23"/>
                          <w:szCs w:val="23"/>
                        </w:rPr>
                      </m:ctrlPr>
                    </m:sSupPr>
                    <m:e>
                      <m:r>
                        <w:rPr>
                          <w:rFonts w:ascii="Cambria Math" w:eastAsia="宋体" w:hAnsi="Cambria Math"/>
                          <w:color w:val="000000"/>
                          <w:sz w:val="23"/>
                          <w:szCs w:val="23"/>
                        </w:rPr>
                        <m:t>X</m:t>
                      </m:r>
                    </m:e>
                    <m:sup>
                      <m:r>
                        <w:rPr>
                          <w:rFonts w:ascii="Cambria Math" w:eastAsia="宋体" w:hAnsi="Cambria Math"/>
                          <w:color w:val="000000"/>
                          <w:sz w:val="23"/>
                          <w:szCs w:val="23"/>
                        </w:rPr>
                        <m:t>T</m:t>
                      </m:r>
                    </m:sup>
                  </m:sSup>
                  <m:r>
                    <w:rPr>
                      <w:rFonts w:ascii="Cambria Math" w:eastAsia="宋体" w:hAnsi="Cambria Math"/>
                      <w:color w:val="000000"/>
                      <w:sz w:val="23"/>
                      <w:szCs w:val="23"/>
                    </w:rPr>
                    <m:t>X+λI</m:t>
                  </m:r>
                </m:e>
              </m:d>
            </m:e>
            <m:sup>
              <m:r>
                <w:rPr>
                  <w:rFonts w:ascii="Cambria Math" w:eastAsia="宋体" w:hAnsi="Cambria Math"/>
                  <w:color w:val="000000"/>
                  <w:sz w:val="23"/>
                  <w:szCs w:val="23"/>
                </w:rPr>
                <m:t>-1</m:t>
              </m:r>
            </m:sup>
          </m:sSup>
          <m:sSup>
            <m:sSupPr>
              <m:ctrlPr>
                <w:rPr>
                  <w:rFonts w:ascii="Cambria Math" w:eastAsia="宋体" w:hAnsi="Cambria Math"/>
                  <w:i/>
                  <w:color w:val="000000"/>
                  <w:sz w:val="23"/>
                  <w:szCs w:val="23"/>
                </w:rPr>
              </m:ctrlPr>
            </m:sSupPr>
            <m:e>
              <m:r>
                <w:rPr>
                  <w:rFonts w:ascii="Cambria Math" w:eastAsia="宋体" w:hAnsi="Cambria Math"/>
                  <w:color w:val="000000"/>
                  <w:sz w:val="23"/>
                  <w:szCs w:val="23"/>
                </w:rPr>
                <m:t>X</m:t>
              </m:r>
            </m:e>
            <m:sup>
              <m:r>
                <w:rPr>
                  <w:rFonts w:ascii="Cambria Math" w:eastAsia="宋体" w:hAnsi="Cambria Math"/>
                  <w:color w:val="000000"/>
                  <w:sz w:val="23"/>
                  <w:szCs w:val="23"/>
                </w:rPr>
                <m:t>T</m:t>
              </m:r>
            </m:sup>
          </m:sSup>
          <m:r>
            <w:rPr>
              <w:rFonts w:ascii="Cambria Math" w:eastAsia="宋体" w:hAnsi="Cambria Math"/>
              <w:color w:val="000000"/>
              <w:sz w:val="23"/>
              <w:szCs w:val="23"/>
            </w:rPr>
            <m:t>y</m:t>
          </m:r>
        </m:oMath>
      </m:oMathPara>
    </w:p>
    <w:p w14:paraId="66AFC47A" w14:textId="3A1DCFA5" w:rsidR="00451DBE" w:rsidRPr="00041B41" w:rsidRDefault="00451DBE" w:rsidP="006C6A3B">
      <w:pPr>
        <w:snapToGrid w:val="0"/>
        <w:spacing w:line="360" w:lineRule="auto"/>
        <w:ind w:firstLineChars="200" w:firstLine="460"/>
        <w:rPr>
          <w:rFonts w:ascii="Lucida Console" w:eastAsia="宋体" w:hAnsi="Lucida Console"/>
          <w:color w:val="000000"/>
          <w:sz w:val="23"/>
          <w:szCs w:val="23"/>
        </w:rPr>
      </w:pPr>
      <w:r w:rsidRPr="00041B41">
        <w:rPr>
          <w:rFonts w:ascii="Lucida Console" w:eastAsia="宋体" w:hAnsi="Lucida Console"/>
          <w:color w:val="000000"/>
          <w:sz w:val="23"/>
          <w:szCs w:val="23"/>
        </w:rPr>
        <w:t>其中，</w:t>
      </w:r>
      <m:oMath>
        <m:r>
          <w:rPr>
            <w:rFonts w:ascii="Cambria Math" w:eastAsia="宋体" w:hAnsi="Cambria Math"/>
            <w:color w:val="000000"/>
            <w:sz w:val="23"/>
            <w:szCs w:val="23"/>
          </w:rPr>
          <m:t>X</m:t>
        </m:r>
      </m:oMath>
      <w:r w:rsidRPr="00041B41">
        <w:rPr>
          <w:rFonts w:ascii="Lucida Console" w:eastAsia="宋体" w:hAnsi="Lucida Console"/>
          <w:color w:val="000000"/>
          <w:sz w:val="23"/>
          <w:szCs w:val="23"/>
        </w:rPr>
        <w:t>是样本的特征矩阵，</w:t>
      </w:r>
      <m:oMath>
        <m:r>
          <w:rPr>
            <w:rFonts w:ascii="Cambria Math" w:eastAsia="宋体" w:hAnsi="Cambria Math"/>
            <w:color w:val="000000"/>
            <w:sz w:val="23"/>
            <w:szCs w:val="23"/>
          </w:rPr>
          <m:t>y</m:t>
        </m:r>
      </m:oMath>
      <w:r w:rsidRPr="00041B41">
        <w:rPr>
          <w:rFonts w:ascii="Lucida Console" w:eastAsia="宋体" w:hAnsi="Lucida Console"/>
          <w:color w:val="000000"/>
          <w:sz w:val="23"/>
          <w:szCs w:val="23"/>
        </w:rPr>
        <w:t>是样本的观测值向量，</w:t>
      </w:r>
      <m:oMath>
        <m:r>
          <w:rPr>
            <w:rFonts w:ascii="Cambria Math" w:eastAsia="宋体" w:hAnsi="Cambria Math"/>
            <w:color w:val="000000"/>
            <w:sz w:val="23"/>
            <w:szCs w:val="23"/>
          </w:rPr>
          <m:t>I</m:t>
        </m:r>
      </m:oMath>
      <w:r w:rsidRPr="00041B41">
        <w:rPr>
          <w:rFonts w:ascii="Lucida Console" w:eastAsia="宋体" w:hAnsi="Lucida Console"/>
          <w:color w:val="000000"/>
          <w:sz w:val="23"/>
          <w:szCs w:val="23"/>
        </w:rPr>
        <w:t>是单位矩阵。可以看出，岭回归通过在</w:t>
      </w:r>
      <m:oMath>
        <m:r>
          <w:rPr>
            <w:rFonts w:ascii="Cambria Math" w:eastAsia="宋体" w:hAnsi="Cambria Math"/>
            <w:color w:val="000000"/>
            <w:sz w:val="23"/>
            <w:szCs w:val="23"/>
          </w:rPr>
          <m:t>XTX</m:t>
        </m:r>
      </m:oMath>
      <w:r w:rsidRPr="00041B41">
        <w:rPr>
          <w:rFonts w:ascii="Lucida Console" w:eastAsia="宋体" w:hAnsi="Lucida Console"/>
          <w:color w:val="000000"/>
          <w:sz w:val="23"/>
          <w:szCs w:val="23"/>
        </w:rPr>
        <w:t>的对角线上加上</w:t>
      </w:r>
      <m:oMath>
        <m:r>
          <w:rPr>
            <w:rFonts w:ascii="Cambria Math" w:eastAsia="宋体" w:hAnsi="Cambria Math"/>
            <w:color w:val="000000"/>
            <w:sz w:val="23"/>
            <w:szCs w:val="23"/>
          </w:rPr>
          <m:t>λ</m:t>
        </m:r>
      </m:oMath>
      <w:r w:rsidRPr="00041B41">
        <w:rPr>
          <w:rFonts w:ascii="Lucida Console" w:eastAsia="宋体" w:hAnsi="Lucida Console"/>
          <w:color w:val="000000"/>
          <w:sz w:val="23"/>
          <w:szCs w:val="23"/>
        </w:rPr>
        <w:t>，避免了</w:t>
      </w:r>
      <m:oMath>
        <m:r>
          <w:rPr>
            <w:rFonts w:ascii="Cambria Math" w:eastAsia="宋体" w:hAnsi="Cambria Math"/>
            <w:color w:val="000000"/>
            <w:sz w:val="23"/>
            <w:szCs w:val="23"/>
          </w:rPr>
          <m:t>XTX</m:t>
        </m:r>
      </m:oMath>
      <w:r w:rsidRPr="00041B41">
        <w:rPr>
          <w:rFonts w:ascii="Lucida Console" w:eastAsia="宋体" w:hAnsi="Lucida Console"/>
          <w:color w:val="000000"/>
          <w:sz w:val="23"/>
          <w:szCs w:val="23"/>
        </w:rPr>
        <w:t>的奇异性，从而保证了逆矩阵的存在，使得回归系数可以估计出来。</w:t>
      </w:r>
    </w:p>
    <w:p w14:paraId="001165D3" w14:textId="58748958" w:rsidR="00451DBE" w:rsidRPr="00041B41" w:rsidRDefault="00451DBE" w:rsidP="006C6A3B">
      <w:pPr>
        <w:snapToGrid w:val="0"/>
        <w:spacing w:line="360" w:lineRule="auto"/>
        <w:ind w:firstLineChars="200" w:firstLine="460"/>
        <w:rPr>
          <w:rFonts w:ascii="Lucida Console" w:eastAsia="宋体" w:hAnsi="Lucida Console"/>
          <w:color w:val="000000"/>
          <w:sz w:val="23"/>
          <w:szCs w:val="23"/>
        </w:rPr>
      </w:pPr>
      <w:r w:rsidRPr="00041B41">
        <w:rPr>
          <w:rFonts w:ascii="Lucida Console" w:eastAsia="宋体" w:hAnsi="Lucida Console"/>
          <w:color w:val="000000"/>
          <w:sz w:val="23"/>
          <w:szCs w:val="23"/>
        </w:rPr>
        <w:t>岭回归的一个重要问题是如何选择合适的</w:t>
      </w:r>
      <m:oMath>
        <m:r>
          <w:rPr>
            <w:rFonts w:ascii="Cambria Math" w:eastAsia="宋体" w:hAnsi="Cambria Math"/>
            <w:color w:val="000000"/>
            <w:sz w:val="23"/>
            <w:szCs w:val="23"/>
          </w:rPr>
          <m:t>λ</m:t>
        </m:r>
      </m:oMath>
      <w:r w:rsidRPr="00041B41">
        <w:rPr>
          <w:rFonts w:ascii="Lucida Console" w:eastAsia="宋体" w:hAnsi="Lucida Console"/>
          <w:color w:val="000000"/>
          <w:sz w:val="23"/>
          <w:szCs w:val="23"/>
        </w:rPr>
        <w:t>值，一般来说</w:t>
      </w:r>
      <w:r w:rsidR="007B2BE3" w:rsidRPr="00041B41">
        <w:rPr>
          <w:rFonts w:ascii="Lucida Console" w:eastAsia="宋体" w:hAnsi="Lucida Console"/>
          <w:color w:val="000000"/>
          <w:sz w:val="23"/>
          <w:szCs w:val="23"/>
        </w:rPr>
        <w:t>,</w:t>
      </w:r>
      <m:oMath>
        <m:r>
          <w:rPr>
            <w:rFonts w:ascii="Cambria Math" w:eastAsia="宋体" w:hAnsi="Cambria Math"/>
            <w:color w:val="000000"/>
            <w:sz w:val="23"/>
            <w:szCs w:val="23"/>
          </w:rPr>
          <m:t>λ</m:t>
        </m:r>
      </m:oMath>
      <w:r w:rsidRPr="00041B41">
        <w:rPr>
          <w:rFonts w:ascii="Lucida Console" w:eastAsia="宋体" w:hAnsi="Lucida Console"/>
          <w:color w:val="000000"/>
          <w:sz w:val="23"/>
          <w:szCs w:val="23"/>
        </w:rPr>
        <w:t>值越大，回归系数的收缩程度越高，模型的</w:t>
      </w:r>
      <w:proofErr w:type="gramStart"/>
      <w:r w:rsidRPr="00041B41">
        <w:rPr>
          <w:rFonts w:ascii="Lucida Console" w:eastAsia="宋体" w:hAnsi="Lucida Console"/>
          <w:color w:val="000000"/>
          <w:sz w:val="23"/>
          <w:szCs w:val="23"/>
        </w:rPr>
        <w:t>方差越</w:t>
      </w:r>
      <w:proofErr w:type="gramEnd"/>
      <w:r w:rsidRPr="00041B41">
        <w:rPr>
          <w:rFonts w:ascii="Lucida Console" w:eastAsia="宋体" w:hAnsi="Lucida Console"/>
          <w:color w:val="000000"/>
          <w:sz w:val="23"/>
          <w:szCs w:val="23"/>
        </w:rPr>
        <w:t>小，但是模型的偏差也越大，可能导致欠拟合的问题；反之，</w:t>
      </w:r>
      <m:oMath>
        <m:r>
          <w:rPr>
            <w:rFonts w:ascii="Cambria Math" w:eastAsia="宋体" w:hAnsi="Cambria Math"/>
            <w:color w:val="000000"/>
            <w:sz w:val="23"/>
            <w:szCs w:val="23"/>
          </w:rPr>
          <m:t>λ</m:t>
        </m:r>
      </m:oMath>
      <w:r w:rsidRPr="00041B41">
        <w:rPr>
          <w:rFonts w:ascii="Lucida Console" w:eastAsia="宋体" w:hAnsi="Lucida Console"/>
          <w:color w:val="000000"/>
          <w:sz w:val="23"/>
          <w:szCs w:val="23"/>
        </w:rPr>
        <w:t>值越小，回归系数的收缩程度越低，模型的</w:t>
      </w:r>
      <w:proofErr w:type="gramStart"/>
      <w:r w:rsidRPr="00041B41">
        <w:rPr>
          <w:rFonts w:ascii="Lucida Console" w:eastAsia="宋体" w:hAnsi="Lucida Console"/>
          <w:color w:val="000000"/>
          <w:sz w:val="23"/>
          <w:szCs w:val="23"/>
        </w:rPr>
        <w:t>方差越</w:t>
      </w:r>
      <w:proofErr w:type="gramEnd"/>
      <w:r w:rsidRPr="00041B41">
        <w:rPr>
          <w:rFonts w:ascii="Lucida Console" w:eastAsia="宋体" w:hAnsi="Lucida Console"/>
          <w:color w:val="000000"/>
          <w:sz w:val="23"/>
          <w:szCs w:val="23"/>
        </w:rPr>
        <w:t>大，但是模型的偏差也越小，可能导致过拟合的问题。因此，需要正确选择</w:t>
      </w:r>
      <m:oMath>
        <m:r>
          <w:rPr>
            <w:rFonts w:ascii="Cambria Math" w:eastAsia="宋体" w:hAnsi="Cambria Math"/>
            <w:color w:val="000000"/>
            <w:sz w:val="23"/>
            <w:szCs w:val="23"/>
          </w:rPr>
          <m:t>λ</m:t>
        </m:r>
      </m:oMath>
      <w:r w:rsidRPr="00041B41">
        <w:rPr>
          <w:rFonts w:ascii="Lucida Console" w:eastAsia="宋体" w:hAnsi="Lucida Console"/>
          <w:color w:val="000000"/>
          <w:sz w:val="23"/>
          <w:szCs w:val="23"/>
        </w:rPr>
        <w:t>的值。</w:t>
      </w:r>
    </w:p>
    <w:p w14:paraId="04A12C51" w14:textId="50AA60DA" w:rsidR="00925907" w:rsidRPr="00041B41" w:rsidRDefault="00451DBE" w:rsidP="006C6A3B">
      <w:pPr>
        <w:snapToGrid w:val="0"/>
        <w:spacing w:line="360" w:lineRule="auto"/>
        <w:ind w:firstLineChars="200" w:firstLine="460"/>
        <w:rPr>
          <w:rFonts w:ascii="Lucida Console" w:eastAsia="宋体" w:hAnsi="Lucida Console"/>
          <w:color w:val="000000"/>
          <w:sz w:val="23"/>
          <w:szCs w:val="23"/>
        </w:rPr>
      </w:pPr>
      <w:r w:rsidRPr="00041B41">
        <w:rPr>
          <w:rFonts w:ascii="Lucida Console" w:eastAsia="宋体" w:hAnsi="Lucida Console"/>
          <w:color w:val="000000"/>
          <w:sz w:val="23"/>
          <w:szCs w:val="23"/>
        </w:rPr>
        <w:t>岭回归是一种简单而有效的正则化方法，它可以有效地缓解多重共线性问题，提高模型的稳定性和泛化能力，但是它也有一些局限性，比如它不能实现特征选择，因为它不会将回归系数完全压缩到零，而是保留了所有的特征。</w:t>
      </w:r>
    </w:p>
    <w:p w14:paraId="7473561F" w14:textId="470F98D3" w:rsidR="002B0F78" w:rsidRPr="00041B41" w:rsidRDefault="002B0F78" w:rsidP="006C6A3B">
      <w:pPr>
        <w:snapToGrid w:val="0"/>
        <w:spacing w:line="360" w:lineRule="auto"/>
        <w:ind w:firstLineChars="200" w:firstLine="460"/>
        <w:rPr>
          <w:rFonts w:ascii="Lucida Console" w:eastAsia="宋体" w:hAnsi="Lucida Console"/>
          <w:color w:val="000000"/>
          <w:sz w:val="23"/>
          <w:szCs w:val="23"/>
        </w:rPr>
      </w:pPr>
      <w:r w:rsidRPr="00041B41">
        <w:rPr>
          <w:rFonts w:ascii="Lucida Console" w:eastAsia="宋体" w:hAnsi="Lucida Console"/>
          <w:color w:val="000000"/>
          <w:sz w:val="23"/>
          <w:szCs w:val="23"/>
        </w:rPr>
        <w:t>本次</w:t>
      </w:r>
      <m:oMath>
        <m:r>
          <w:rPr>
            <w:rFonts w:ascii="Cambria Math" w:eastAsia="宋体" w:hAnsi="Cambria Math"/>
            <w:color w:val="000000"/>
            <w:sz w:val="23"/>
            <w:szCs w:val="23"/>
          </w:rPr>
          <m:t>Ridge</m:t>
        </m:r>
      </m:oMath>
      <w:r w:rsidRPr="00041B41">
        <w:rPr>
          <w:rFonts w:ascii="Lucida Console" w:eastAsia="宋体" w:hAnsi="Lucida Console"/>
          <w:color w:val="000000"/>
          <w:sz w:val="23"/>
          <w:szCs w:val="23"/>
        </w:rPr>
        <w:t>回归通过</w:t>
      </w:r>
      <m:oMath>
        <m:r>
          <w:rPr>
            <w:rFonts w:ascii="Cambria Math" w:eastAsia="宋体" w:hAnsi="Cambria Math"/>
            <w:color w:val="000000"/>
            <w:sz w:val="23"/>
            <w:szCs w:val="23"/>
          </w:rPr>
          <m:t>sklearn.linea</m:t>
        </m:r>
        <m:sSub>
          <m:sSubPr>
            <m:ctrlPr>
              <w:rPr>
                <w:rFonts w:ascii="Cambria Math" w:eastAsia="宋体" w:hAnsi="Cambria Math"/>
                <w:i/>
                <w:color w:val="000000"/>
                <w:sz w:val="23"/>
                <w:szCs w:val="23"/>
              </w:rPr>
            </m:ctrlPr>
          </m:sSubPr>
          <m:e>
            <m:r>
              <w:rPr>
                <w:rFonts w:ascii="Cambria Math" w:eastAsia="宋体" w:hAnsi="Cambria Math"/>
                <w:color w:val="000000"/>
                <w:sz w:val="23"/>
                <w:szCs w:val="23"/>
              </w:rPr>
              <m:t>r</m:t>
            </m:r>
          </m:e>
          <m:sub>
            <m:r>
              <w:rPr>
                <w:rFonts w:ascii="Cambria Math" w:eastAsia="宋体" w:hAnsi="Cambria Math"/>
                <w:color w:val="000000"/>
                <w:sz w:val="23"/>
                <w:szCs w:val="23"/>
              </w:rPr>
              <m:t>_</m:t>
            </m:r>
          </m:sub>
        </m:sSub>
        <m:r>
          <w:rPr>
            <w:rFonts w:ascii="Cambria Math" w:eastAsia="宋体" w:hAnsi="Cambria Math"/>
            <w:color w:val="000000"/>
            <w:sz w:val="23"/>
            <w:szCs w:val="23"/>
          </w:rPr>
          <m:t>model</m:t>
        </m:r>
      </m:oMath>
      <w:r w:rsidRPr="00041B41">
        <w:rPr>
          <w:rFonts w:ascii="Lucida Console" w:eastAsia="宋体" w:hAnsi="Lucida Console"/>
          <w:color w:val="000000"/>
          <w:sz w:val="23"/>
          <w:szCs w:val="23"/>
        </w:rPr>
        <w:t>中的</w:t>
      </w:r>
      <m:oMath>
        <m:r>
          <w:rPr>
            <w:rFonts w:ascii="Cambria Math" w:eastAsia="宋体" w:hAnsi="Cambria Math"/>
            <w:color w:val="000000"/>
            <w:sz w:val="23"/>
            <w:szCs w:val="23"/>
          </w:rPr>
          <m:t>Ridge</m:t>
        </m:r>
      </m:oMath>
      <w:r w:rsidRPr="00041B41">
        <w:rPr>
          <w:rFonts w:ascii="Lucida Console" w:eastAsia="宋体" w:hAnsi="Lucida Console"/>
          <w:color w:val="000000"/>
          <w:sz w:val="23"/>
          <w:szCs w:val="23"/>
        </w:rPr>
        <w:t>创建。</w:t>
      </w:r>
    </w:p>
    <w:p w14:paraId="209E5E1E" w14:textId="77777777" w:rsidR="00141F95" w:rsidRPr="00041B41" w:rsidRDefault="00141F95" w:rsidP="00451DBE">
      <w:pPr>
        <w:snapToGrid w:val="0"/>
        <w:spacing w:line="360" w:lineRule="auto"/>
        <w:rPr>
          <w:rFonts w:ascii="Lucida Console" w:eastAsia="宋体" w:hAnsi="Lucida Console"/>
          <w:color w:val="000000"/>
          <w:sz w:val="23"/>
          <w:szCs w:val="23"/>
        </w:rPr>
      </w:pPr>
    </w:p>
    <w:p w14:paraId="3B9502AB" w14:textId="77777777" w:rsidR="0076080E" w:rsidRPr="00041B41" w:rsidRDefault="0076080E" w:rsidP="0076080E">
      <w:pPr>
        <w:snapToGrid w:val="0"/>
        <w:spacing w:line="360" w:lineRule="auto"/>
        <w:rPr>
          <w:rFonts w:ascii="Lucida Console" w:eastAsia="宋体" w:hAnsi="Lucida Console"/>
          <w:color w:val="000000"/>
          <w:sz w:val="23"/>
          <w:szCs w:val="23"/>
        </w:rPr>
      </w:pPr>
    </w:p>
    <w:p w14:paraId="7026FF1D" w14:textId="288EDE8E" w:rsidR="00756CBC" w:rsidRPr="00041B41" w:rsidRDefault="00756CBC" w:rsidP="00756CBC">
      <w:pPr>
        <w:spacing w:line="360" w:lineRule="auto"/>
        <w:outlineLvl w:val="1"/>
        <w:rPr>
          <w:rFonts w:ascii="Lucida Console" w:hAnsi="Lucida Console"/>
          <w:b/>
          <w:bCs/>
          <w:sz w:val="26"/>
          <w:szCs w:val="26"/>
        </w:rPr>
      </w:pPr>
      <w:bookmarkStart w:id="20" w:name="_Toc150591033"/>
      <w:r w:rsidRPr="00041B41">
        <w:rPr>
          <w:rFonts w:ascii="Lucida Console" w:hAnsi="Lucida Console"/>
          <w:b/>
          <w:bCs/>
          <w:sz w:val="26"/>
          <w:szCs w:val="26"/>
        </w:rPr>
        <w:t xml:space="preserve">5.2 </w:t>
      </w:r>
      <w:r w:rsidRPr="00041B41">
        <w:rPr>
          <w:rFonts w:ascii="Lucida Console" w:hAnsi="Lucida Console"/>
          <w:b/>
          <w:bCs/>
          <w:sz w:val="26"/>
          <w:szCs w:val="26"/>
        </w:rPr>
        <w:t>代码分析</w:t>
      </w:r>
      <w:bookmarkEnd w:id="20"/>
    </w:p>
    <w:p w14:paraId="75D99EB3" w14:textId="76CA26B8" w:rsidR="0076080E" w:rsidRPr="00041B41" w:rsidRDefault="001F1966" w:rsidP="006C6A3B">
      <w:pPr>
        <w:snapToGrid w:val="0"/>
        <w:spacing w:line="360" w:lineRule="auto"/>
        <w:ind w:firstLineChars="200" w:firstLine="460"/>
        <w:rPr>
          <w:rFonts w:ascii="Lucida Console" w:eastAsia="宋体" w:hAnsi="Lucida Console"/>
          <w:color w:val="000000"/>
          <w:sz w:val="23"/>
          <w:szCs w:val="23"/>
        </w:rPr>
      </w:pPr>
      <w:r w:rsidRPr="00041B41">
        <w:rPr>
          <w:rFonts w:ascii="Lucida Console" w:eastAsia="宋体" w:hAnsi="Lucida Console"/>
          <w:color w:val="000000"/>
          <w:sz w:val="23"/>
          <w:szCs w:val="23"/>
        </w:rPr>
        <w:t>首先导入所需库：</w:t>
      </w:r>
    </w:p>
    <w:p w14:paraId="586CFD3F" w14:textId="176EDFD4" w:rsidR="001F1966" w:rsidRPr="00041B41" w:rsidRDefault="001F1966" w:rsidP="001F1966">
      <w:pPr>
        <w:snapToGrid w:val="0"/>
        <w:spacing w:line="360" w:lineRule="auto"/>
        <w:jc w:val="center"/>
        <w:rPr>
          <w:rFonts w:ascii="Lucida Console" w:eastAsia="宋体" w:hAnsi="Lucida Console"/>
          <w:color w:val="000000"/>
          <w:sz w:val="23"/>
          <w:szCs w:val="23"/>
        </w:rPr>
      </w:pPr>
      <w:r w:rsidRPr="00041B41">
        <w:rPr>
          <w:rFonts w:ascii="Lucida Console" w:eastAsia="宋体" w:hAnsi="Lucida Console"/>
          <w:noProof/>
          <w:color w:val="000000"/>
          <w:sz w:val="23"/>
          <w:szCs w:val="23"/>
        </w:rPr>
        <w:lastRenderedPageBreak/>
        <w:drawing>
          <wp:inline distT="0" distB="0" distL="0" distR="0" wp14:anchorId="138D7F9E" wp14:editId="493BD06A">
            <wp:extent cx="4454236" cy="1107392"/>
            <wp:effectExtent l="0" t="0" r="3810" b="0"/>
            <wp:docPr id="3383746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374624" name=""/>
                    <pic:cNvPicPr/>
                  </pic:nvPicPr>
                  <pic:blipFill>
                    <a:blip r:embed="rId35"/>
                    <a:stretch>
                      <a:fillRect/>
                    </a:stretch>
                  </pic:blipFill>
                  <pic:spPr>
                    <a:xfrm>
                      <a:off x="0" y="0"/>
                      <a:ext cx="4468664" cy="1110979"/>
                    </a:xfrm>
                    <a:prstGeom prst="rect">
                      <a:avLst/>
                    </a:prstGeom>
                  </pic:spPr>
                </pic:pic>
              </a:graphicData>
            </a:graphic>
          </wp:inline>
        </w:drawing>
      </w:r>
    </w:p>
    <w:p w14:paraId="73B608F2" w14:textId="44F5C830" w:rsidR="0076080E" w:rsidRPr="00041B41" w:rsidRDefault="001F1966" w:rsidP="006C6A3B">
      <w:pPr>
        <w:snapToGrid w:val="0"/>
        <w:spacing w:line="360" w:lineRule="auto"/>
        <w:ind w:firstLineChars="200" w:firstLine="460"/>
        <w:rPr>
          <w:rFonts w:ascii="Lucida Console" w:eastAsia="宋体" w:hAnsi="Lucida Console"/>
          <w:color w:val="000000"/>
          <w:sz w:val="23"/>
          <w:szCs w:val="23"/>
        </w:rPr>
      </w:pPr>
      <w:r w:rsidRPr="00041B41">
        <w:rPr>
          <w:rFonts w:ascii="Lucida Console" w:hAnsi="Lucida Console"/>
          <w:color w:val="000000"/>
          <w:sz w:val="23"/>
          <w:szCs w:val="23"/>
        </w:rPr>
        <w:t>读取数据并删除测试集中训练集没有的特征</w:t>
      </w:r>
    </w:p>
    <w:p w14:paraId="52D942EB" w14:textId="418522B2" w:rsidR="0076080E" w:rsidRPr="00041B41" w:rsidRDefault="001F1966" w:rsidP="001F1966">
      <w:pPr>
        <w:snapToGrid w:val="0"/>
        <w:spacing w:line="360" w:lineRule="auto"/>
        <w:jc w:val="center"/>
        <w:rPr>
          <w:rFonts w:ascii="Lucida Console" w:eastAsia="宋体" w:hAnsi="Lucida Console"/>
          <w:color w:val="000000"/>
          <w:sz w:val="23"/>
          <w:szCs w:val="23"/>
        </w:rPr>
      </w:pPr>
      <w:r w:rsidRPr="00041B41">
        <w:rPr>
          <w:rFonts w:ascii="Lucida Console" w:eastAsia="宋体" w:hAnsi="Lucida Console"/>
          <w:noProof/>
          <w:color w:val="000000"/>
          <w:sz w:val="23"/>
          <w:szCs w:val="23"/>
        </w:rPr>
        <w:drawing>
          <wp:inline distT="0" distB="0" distL="0" distR="0" wp14:anchorId="2B90D989" wp14:editId="117DE26A">
            <wp:extent cx="4419600" cy="2080802"/>
            <wp:effectExtent l="0" t="0" r="0" b="0"/>
            <wp:docPr id="8045853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585378" name=""/>
                    <pic:cNvPicPr/>
                  </pic:nvPicPr>
                  <pic:blipFill>
                    <a:blip r:embed="rId36"/>
                    <a:stretch>
                      <a:fillRect/>
                    </a:stretch>
                  </pic:blipFill>
                  <pic:spPr>
                    <a:xfrm>
                      <a:off x="0" y="0"/>
                      <a:ext cx="4444508" cy="2092529"/>
                    </a:xfrm>
                    <a:prstGeom prst="rect">
                      <a:avLst/>
                    </a:prstGeom>
                  </pic:spPr>
                </pic:pic>
              </a:graphicData>
            </a:graphic>
          </wp:inline>
        </w:drawing>
      </w:r>
    </w:p>
    <w:p w14:paraId="3F8A006D" w14:textId="0C89F162" w:rsidR="001F1966" w:rsidRPr="00041B41" w:rsidRDefault="001F1966" w:rsidP="006C6A3B">
      <w:pPr>
        <w:snapToGrid w:val="0"/>
        <w:spacing w:line="360" w:lineRule="auto"/>
        <w:ind w:firstLineChars="200" w:firstLine="460"/>
        <w:rPr>
          <w:rFonts w:ascii="Lucida Console" w:eastAsia="宋体" w:hAnsi="Lucida Console"/>
          <w:color w:val="000000"/>
          <w:sz w:val="23"/>
          <w:szCs w:val="23"/>
        </w:rPr>
      </w:pPr>
      <w:r w:rsidRPr="00041B41">
        <w:rPr>
          <w:rFonts w:ascii="Lucida Console" w:hAnsi="Lucida Console"/>
          <w:color w:val="000000"/>
          <w:sz w:val="23"/>
          <w:szCs w:val="23"/>
        </w:rPr>
        <w:t>通过一系列数据转换，将导入的数据从</w:t>
      </w:r>
      <w:r w:rsidRPr="00041B41">
        <w:rPr>
          <w:rFonts w:ascii="Cambria Math" w:hAnsi="Cambria Math" w:cs="Cambria Math"/>
          <w:color w:val="000000"/>
          <w:sz w:val="23"/>
          <w:szCs w:val="23"/>
        </w:rPr>
        <w:t>𝑝𝑎𝑛𝑑𝑎𝑠</w:t>
      </w:r>
      <w:r w:rsidRPr="00041B41">
        <w:rPr>
          <w:rFonts w:ascii="Lucida Console" w:hAnsi="Lucida Console"/>
          <w:color w:val="000000"/>
          <w:sz w:val="23"/>
          <w:szCs w:val="23"/>
        </w:rPr>
        <w:t>的</w:t>
      </w:r>
      <w:r w:rsidRPr="00041B41">
        <w:rPr>
          <w:rFonts w:ascii="Cambria Math" w:hAnsi="Cambria Math" w:cs="Cambria Math"/>
          <w:color w:val="000000"/>
          <w:sz w:val="23"/>
          <w:szCs w:val="23"/>
        </w:rPr>
        <w:t>𝐷𝑎𝑡𝑎𝐹𝑟𝑎𝑚𝑒</w:t>
      </w:r>
      <w:r w:rsidRPr="00041B41">
        <w:rPr>
          <w:rFonts w:ascii="Lucida Console" w:hAnsi="Lucida Console"/>
          <w:color w:val="000000"/>
          <w:sz w:val="23"/>
          <w:szCs w:val="23"/>
        </w:rPr>
        <w:t>类型转换为</w:t>
      </w:r>
      <w:r w:rsidRPr="00041B41">
        <w:rPr>
          <w:rFonts w:ascii="Cambria Math" w:hAnsi="Cambria Math" w:cs="Cambria Math"/>
          <w:color w:val="000000"/>
          <w:sz w:val="23"/>
          <w:szCs w:val="23"/>
        </w:rPr>
        <w:t>𝑁𝑢𝑚𝑝𝑦</w:t>
      </w:r>
      <w:r w:rsidRPr="00041B41">
        <w:rPr>
          <w:rFonts w:ascii="Lucida Console" w:hAnsi="Lucida Console"/>
          <w:color w:val="000000"/>
          <w:sz w:val="23"/>
          <w:szCs w:val="23"/>
        </w:rPr>
        <w:t>的浮点类型</w:t>
      </w:r>
      <w:r w:rsidRPr="00041B41">
        <w:rPr>
          <w:rFonts w:ascii="Cambria Math" w:hAnsi="Cambria Math" w:cs="Cambria Math"/>
          <w:color w:val="000000"/>
          <w:sz w:val="23"/>
          <w:szCs w:val="23"/>
        </w:rPr>
        <w:t>𝑛𝑑𝑎𝑟𝑟𝑎𝑦</w:t>
      </w:r>
      <w:r w:rsidRPr="00041B41">
        <w:rPr>
          <w:rFonts w:ascii="Lucida Console" w:hAnsi="Lucida Console"/>
          <w:color w:val="000000"/>
          <w:sz w:val="23"/>
          <w:szCs w:val="23"/>
        </w:rPr>
        <w:t>，并将训练集中的特征数据与</w:t>
      </w:r>
      <w:r w:rsidRPr="00041B41">
        <w:rPr>
          <w:rFonts w:ascii="Lucida Console" w:hAnsi="Lucida Console"/>
          <w:color w:val="000000"/>
          <w:sz w:val="23"/>
          <w:szCs w:val="23"/>
        </w:rPr>
        <w:t>Y</w:t>
      </w:r>
      <w:r w:rsidRPr="00041B41">
        <w:rPr>
          <w:rFonts w:ascii="Lucida Console" w:hAnsi="Lucida Console"/>
          <w:color w:val="000000"/>
          <w:sz w:val="23"/>
          <w:szCs w:val="23"/>
        </w:rPr>
        <w:t>值分离。</w:t>
      </w:r>
    </w:p>
    <w:p w14:paraId="31B7986A" w14:textId="06A48D74" w:rsidR="001F1966" w:rsidRPr="00041B41" w:rsidRDefault="00D56B1C" w:rsidP="001F1966">
      <w:pPr>
        <w:snapToGrid w:val="0"/>
        <w:spacing w:line="360" w:lineRule="auto"/>
        <w:jc w:val="center"/>
        <w:rPr>
          <w:rFonts w:ascii="Lucida Console" w:eastAsia="宋体" w:hAnsi="Lucida Console"/>
          <w:color w:val="000000"/>
          <w:sz w:val="23"/>
          <w:szCs w:val="23"/>
        </w:rPr>
      </w:pPr>
      <w:r w:rsidRPr="00041B41">
        <w:rPr>
          <w:rFonts w:ascii="Lucida Console" w:hAnsi="Lucida Console"/>
          <w:noProof/>
        </w:rPr>
        <w:drawing>
          <wp:inline distT="0" distB="0" distL="0" distR="0" wp14:anchorId="71D34CBE" wp14:editId="63FB1239">
            <wp:extent cx="5274310" cy="713740"/>
            <wp:effectExtent l="0" t="0" r="2540" b="0"/>
            <wp:docPr id="3217380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738007" name=""/>
                    <pic:cNvPicPr/>
                  </pic:nvPicPr>
                  <pic:blipFill>
                    <a:blip r:embed="rId37"/>
                    <a:stretch>
                      <a:fillRect/>
                    </a:stretch>
                  </pic:blipFill>
                  <pic:spPr>
                    <a:xfrm>
                      <a:off x="0" y="0"/>
                      <a:ext cx="5274310" cy="713740"/>
                    </a:xfrm>
                    <a:prstGeom prst="rect">
                      <a:avLst/>
                    </a:prstGeom>
                  </pic:spPr>
                </pic:pic>
              </a:graphicData>
            </a:graphic>
          </wp:inline>
        </w:drawing>
      </w:r>
    </w:p>
    <w:p w14:paraId="218711C8" w14:textId="77777777" w:rsidR="004744FF" w:rsidRPr="00041B41" w:rsidRDefault="004744FF" w:rsidP="004744FF">
      <w:pPr>
        <w:snapToGrid w:val="0"/>
        <w:spacing w:line="360" w:lineRule="auto"/>
        <w:ind w:firstLineChars="200" w:firstLine="460"/>
        <w:rPr>
          <w:rFonts w:ascii="Lucida Console" w:eastAsia="宋体" w:hAnsi="Lucida Console"/>
          <w:color w:val="000000"/>
          <w:sz w:val="23"/>
          <w:szCs w:val="23"/>
        </w:rPr>
      </w:pPr>
      <w:r w:rsidRPr="00041B41">
        <w:rPr>
          <w:rFonts w:ascii="Lucida Console" w:hAnsi="Lucida Console"/>
          <w:color w:val="000000"/>
          <w:sz w:val="23"/>
          <w:szCs w:val="23"/>
        </w:rPr>
        <w:t>然后通过</w:t>
      </w:r>
      <w:r w:rsidRPr="00041B41">
        <w:rPr>
          <w:rFonts w:ascii="Cambria Math" w:hAnsi="Cambria Math" w:cs="Cambria Math"/>
          <w:color w:val="000000"/>
          <w:sz w:val="23"/>
          <w:szCs w:val="23"/>
        </w:rPr>
        <w:t>𝑠𝑘𝑙𝑒𝑎𝑟𝑛</w:t>
      </w:r>
      <w:r w:rsidRPr="00041B41">
        <w:rPr>
          <w:rFonts w:ascii="Lucida Console" w:hAnsi="Lucida Console"/>
          <w:color w:val="000000"/>
          <w:sz w:val="23"/>
          <w:szCs w:val="23"/>
        </w:rPr>
        <w:t>.</w:t>
      </w:r>
      <w:r w:rsidRPr="00041B41">
        <w:rPr>
          <w:rFonts w:ascii="Cambria Math" w:hAnsi="Cambria Math" w:cs="Cambria Math"/>
          <w:color w:val="000000"/>
          <w:sz w:val="23"/>
          <w:szCs w:val="23"/>
        </w:rPr>
        <w:t>𝑙𝑖𝑛𝑒𝑎𝑟</w:t>
      </w:r>
      <w:r w:rsidRPr="00041B41">
        <w:rPr>
          <w:rFonts w:ascii="Lucida Console" w:hAnsi="Lucida Console"/>
          <w:color w:val="000000"/>
          <w:sz w:val="23"/>
          <w:szCs w:val="23"/>
        </w:rPr>
        <w:t>_</w:t>
      </w:r>
      <w:r w:rsidRPr="00041B41">
        <w:rPr>
          <w:rFonts w:ascii="Lucida Console" w:eastAsia="宋体" w:hAnsi="Lucida Console"/>
          <w:color w:val="000000"/>
          <w:sz w:val="23"/>
          <w:szCs w:val="23"/>
        </w:rPr>
        <w:t>通过</w:t>
      </w:r>
      <m:oMath>
        <m:r>
          <w:rPr>
            <w:rFonts w:ascii="Cambria Math" w:eastAsia="宋体" w:hAnsi="Cambria Math"/>
            <w:color w:val="000000"/>
            <w:sz w:val="23"/>
            <w:szCs w:val="23"/>
          </w:rPr>
          <m:t>sklearn.linea</m:t>
        </m:r>
        <m:sSub>
          <m:sSubPr>
            <m:ctrlPr>
              <w:rPr>
                <w:rFonts w:ascii="Cambria Math" w:eastAsia="宋体" w:hAnsi="Cambria Math"/>
                <w:i/>
                <w:color w:val="000000"/>
                <w:sz w:val="23"/>
                <w:szCs w:val="23"/>
              </w:rPr>
            </m:ctrlPr>
          </m:sSubPr>
          <m:e>
            <m:r>
              <w:rPr>
                <w:rFonts w:ascii="Cambria Math" w:eastAsia="宋体" w:hAnsi="Cambria Math"/>
                <w:color w:val="000000"/>
                <w:sz w:val="23"/>
                <w:szCs w:val="23"/>
              </w:rPr>
              <m:t>r</m:t>
            </m:r>
          </m:e>
          <m:sub>
            <m:r>
              <w:rPr>
                <w:rFonts w:ascii="Cambria Math" w:eastAsia="宋体" w:hAnsi="Cambria Math"/>
                <w:color w:val="000000"/>
                <w:sz w:val="23"/>
                <w:szCs w:val="23"/>
              </w:rPr>
              <m:t>_</m:t>
            </m:r>
          </m:sub>
        </m:sSub>
        <m:r>
          <w:rPr>
            <w:rFonts w:ascii="Cambria Math" w:eastAsia="宋体" w:hAnsi="Cambria Math"/>
            <w:color w:val="000000"/>
            <w:sz w:val="23"/>
            <w:szCs w:val="23"/>
          </w:rPr>
          <m:t>model</m:t>
        </m:r>
      </m:oMath>
      <w:r w:rsidRPr="00041B41">
        <w:rPr>
          <w:rFonts w:ascii="Lucida Console" w:eastAsia="宋体" w:hAnsi="Lucida Console"/>
          <w:color w:val="000000"/>
          <w:sz w:val="23"/>
          <w:szCs w:val="23"/>
        </w:rPr>
        <w:t>中的</w:t>
      </w:r>
      <w:r w:rsidRPr="00041B41">
        <w:rPr>
          <w:rFonts w:ascii="Cambria Math" w:hAnsi="Cambria Math" w:cs="Cambria Math"/>
          <w:color w:val="000000"/>
          <w:sz w:val="23"/>
          <w:szCs w:val="23"/>
        </w:rPr>
        <w:t>𝑅𝑖𝑑𝑔𝑒</w:t>
      </w:r>
      <w:r w:rsidRPr="00041B41">
        <w:rPr>
          <w:rFonts w:ascii="Lucida Console" w:hAnsi="Lucida Console"/>
          <w:color w:val="000000"/>
          <w:sz w:val="23"/>
          <w:szCs w:val="23"/>
        </w:rPr>
        <w:t>创建模型，并以此模型对训练集进行训练，最后得到预测值。</w:t>
      </w:r>
    </w:p>
    <w:p w14:paraId="55C1F3F5" w14:textId="77777777" w:rsidR="004744FF" w:rsidRPr="00041B41" w:rsidRDefault="004744FF" w:rsidP="004744FF">
      <w:pPr>
        <w:snapToGrid w:val="0"/>
        <w:spacing w:line="360" w:lineRule="auto"/>
        <w:jc w:val="center"/>
        <w:rPr>
          <w:rFonts w:ascii="Lucida Console" w:eastAsia="宋体" w:hAnsi="Lucida Console"/>
          <w:color w:val="000000"/>
          <w:sz w:val="23"/>
          <w:szCs w:val="23"/>
        </w:rPr>
      </w:pPr>
      <w:r w:rsidRPr="00041B41">
        <w:rPr>
          <w:rFonts w:ascii="Lucida Console" w:eastAsia="宋体" w:hAnsi="Lucida Console"/>
          <w:noProof/>
          <w:color w:val="000000"/>
          <w:sz w:val="23"/>
          <w:szCs w:val="23"/>
        </w:rPr>
        <w:drawing>
          <wp:inline distT="0" distB="0" distL="0" distR="0" wp14:anchorId="0CB8D0BA" wp14:editId="292C376E">
            <wp:extent cx="4502727" cy="1024037"/>
            <wp:effectExtent l="0" t="0" r="0" b="5080"/>
            <wp:docPr id="1023625175" name="图片 1023625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909976" name=""/>
                    <pic:cNvPicPr/>
                  </pic:nvPicPr>
                  <pic:blipFill>
                    <a:blip r:embed="rId38"/>
                    <a:stretch>
                      <a:fillRect/>
                    </a:stretch>
                  </pic:blipFill>
                  <pic:spPr>
                    <a:xfrm>
                      <a:off x="0" y="0"/>
                      <a:ext cx="4506176" cy="1024821"/>
                    </a:xfrm>
                    <a:prstGeom prst="rect">
                      <a:avLst/>
                    </a:prstGeom>
                  </pic:spPr>
                </pic:pic>
              </a:graphicData>
            </a:graphic>
          </wp:inline>
        </w:drawing>
      </w:r>
    </w:p>
    <w:p w14:paraId="7A2E0145" w14:textId="47A65203" w:rsidR="00756CBC" w:rsidRPr="00041B41" w:rsidRDefault="00756CBC" w:rsidP="00756CBC">
      <w:pPr>
        <w:spacing w:line="360" w:lineRule="auto"/>
        <w:outlineLvl w:val="1"/>
        <w:rPr>
          <w:rFonts w:ascii="Lucida Console" w:hAnsi="Lucida Console"/>
          <w:b/>
          <w:bCs/>
          <w:sz w:val="26"/>
          <w:szCs w:val="26"/>
        </w:rPr>
      </w:pPr>
      <w:bookmarkStart w:id="21" w:name="_Toc150591034"/>
      <w:r w:rsidRPr="00041B41">
        <w:rPr>
          <w:rFonts w:ascii="Lucida Console" w:hAnsi="Lucida Console"/>
          <w:b/>
          <w:bCs/>
          <w:sz w:val="26"/>
          <w:szCs w:val="26"/>
        </w:rPr>
        <w:t xml:space="preserve">5.3 </w:t>
      </w:r>
      <w:r w:rsidRPr="00041B41">
        <w:rPr>
          <w:rFonts w:ascii="Lucida Console" w:hAnsi="Lucida Console"/>
          <w:b/>
          <w:bCs/>
          <w:sz w:val="26"/>
          <w:szCs w:val="26"/>
        </w:rPr>
        <w:t>运行结果</w:t>
      </w:r>
      <w:bookmarkEnd w:id="21"/>
    </w:p>
    <w:p w14:paraId="748E438B" w14:textId="5AD16634" w:rsidR="0076080E" w:rsidRPr="00041B41" w:rsidRDefault="00A03CCB" w:rsidP="006C6A3B">
      <w:pPr>
        <w:snapToGrid w:val="0"/>
        <w:spacing w:line="360" w:lineRule="auto"/>
        <w:ind w:firstLineChars="200" w:firstLine="460"/>
        <w:rPr>
          <w:rFonts w:ascii="Lucida Console" w:eastAsia="宋体" w:hAnsi="Lucida Console"/>
          <w:color w:val="000000"/>
          <w:sz w:val="23"/>
          <w:szCs w:val="23"/>
        </w:rPr>
      </w:pPr>
      <w:r w:rsidRPr="00041B41">
        <w:rPr>
          <w:rFonts w:ascii="Lucida Console" w:hAnsi="Lucida Console"/>
          <w:color w:val="000000"/>
          <w:sz w:val="23"/>
          <w:szCs w:val="23"/>
        </w:rPr>
        <w:t>得到预测值后，计算预测值与真值之间的均方误差</w:t>
      </w:r>
      <w:r w:rsidR="00C87306" w:rsidRPr="00041B41">
        <w:rPr>
          <w:rFonts w:ascii="Lucida Console" w:hAnsi="Lucida Console"/>
          <w:color w:val="000000"/>
          <w:sz w:val="23"/>
          <w:szCs w:val="23"/>
        </w:rPr>
        <w:t>，大约为</w:t>
      </w:r>
      <w:r w:rsidR="00C87306" w:rsidRPr="00041B41">
        <w:rPr>
          <w:rFonts w:ascii="Lucida Console" w:hAnsi="Lucida Console"/>
          <w:color w:val="000000"/>
          <w:sz w:val="23"/>
          <w:szCs w:val="23"/>
        </w:rPr>
        <w:t>0.0608</w:t>
      </w:r>
      <w:r w:rsidRPr="00041B41">
        <w:rPr>
          <w:rFonts w:ascii="Lucida Console" w:hAnsi="Lucida Console"/>
          <w:color w:val="000000"/>
          <w:sz w:val="23"/>
          <w:szCs w:val="23"/>
        </w:rPr>
        <w:t>：</w:t>
      </w:r>
    </w:p>
    <w:p w14:paraId="2CA6A990" w14:textId="77777777" w:rsidR="00A03CCB" w:rsidRPr="00041B41" w:rsidRDefault="00A03CCB" w:rsidP="00A03CCB">
      <w:pPr>
        <w:snapToGrid w:val="0"/>
        <w:spacing w:line="360" w:lineRule="auto"/>
        <w:jc w:val="center"/>
        <w:rPr>
          <w:rFonts w:ascii="Lucida Console" w:eastAsia="宋体" w:hAnsi="Lucida Console"/>
          <w:color w:val="000000"/>
          <w:sz w:val="23"/>
          <w:szCs w:val="23"/>
        </w:rPr>
      </w:pPr>
      <w:r w:rsidRPr="00041B41">
        <w:rPr>
          <w:rFonts w:ascii="Lucida Console" w:eastAsia="宋体" w:hAnsi="Lucida Console"/>
          <w:noProof/>
          <w:color w:val="000000"/>
          <w:sz w:val="23"/>
          <w:szCs w:val="23"/>
        </w:rPr>
        <w:drawing>
          <wp:inline distT="0" distB="0" distL="0" distR="0" wp14:anchorId="7DAE6B9E" wp14:editId="006CB07B">
            <wp:extent cx="4274128" cy="944260"/>
            <wp:effectExtent l="0" t="0" r="0" b="8255"/>
            <wp:docPr id="13494714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71475" name=""/>
                    <pic:cNvPicPr/>
                  </pic:nvPicPr>
                  <pic:blipFill>
                    <a:blip r:embed="rId39"/>
                    <a:stretch>
                      <a:fillRect/>
                    </a:stretch>
                  </pic:blipFill>
                  <pic:spPr>
                    <a:xfrm>
                      <a:off x="0" y="0"/>
                      <a:ext cx="4305915" cy="951283"/>
                    </a:xfrm>
                    <a:prstGeom prst="rect">
                      <a:avLst/>
                    </a:prstGeom>
                  </pic:spPr>
                </pic:pic>
              </a:graphicData>
            </a:graphic>
          </wp:inline>
        </w:drawing>
      </w:r>
    </w:p>
    <w:p w14:paraId="10C3C478" w14:textId="77777777" w:rsidR="00A03CCB" w:rsidRPr="00041B41" w:rsidRDefault="00A03CCB" w:rsidP="00A03CCB">
      <w:pPr>
        <w:snapToGrid w:val="0"/>
        <w:spacing w:line="360" w:lineRule="auto"/>
        <w:jc w:val="center"/>
        <w:rPr>
          <w:rFonts w:ascii="Lucida Console" w:eastAsia="宋体" w:hAnsi="Lucida Console"/>
          <w:color w:val="000000"/>
          <w:sz w:val="23"/>
          <w:szCs w:val="23"/>
        </w:rPr>
      </w:pPr>
      <w:r w:rsidRPr="00041B41">
        <w:rPr>
          <w:rFonts w:ascii="Lucida Console" w:eastAsia="宋体" w:hAnsi="Lucida Console"/>
          <w:noProof/>
          <w:color w:val="000000"/>
          <w:sz w:val="23"/>
          <w:szCs w:val="23"/>
        </w:rPr>
        <w:lastRenderedPageBreak/>
        <w:drawing>
          <wp:inline distT="0" distB="0" distL="0" distR="0" wp14:anchorId="2EEDDA86" wp14:editId="4385E213">
            <wp:extent cx="3399002" cy="2625436"/>
            <wp:effectExtent l="0" t="0" r="0" b="3810"/>
            <wp:docPr id="380798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79896" name=""/>
                    <pic:cNvPicPr/>
                  </pic:nvPicPr>
                  <pic:blipFill>
                    <a:blip r:embed="rId40"/>
                    <a:stretch>
                      <a:fillRect/>
                    </a:stretch>
                  </pic:blipFill>
                  <pic:spPr>
                    <a:xfrm>
                      <a:off x="0" y="0"/>
                      <a:ext cx="3411276" cy="2634916"/>
                    </a:xfrm>
                    <a:prstGeom prst="rect">
                      <a:avLst/>
                    </a:prstGeom>
                  </pic:spPr>
                </pic:pic>
              </a:graphicData>
            </a:graphic>
          </wp:inline>
        </w:drawing>
      </w:r>
    </w:p>
    <w:p w14:paraId="4154EA30" w14:textId="77777777" w:rsidR="00A03CCB" w:rsidRPr="00041B41" w:rsidRDefault="00A03CCB" w:rsidP="006C6A3B">
      <w:pPr>
        <w:snapToGrid w:val="0"/>
        <w:spacing w:line="360" w:lineRule="auto"/>
        <w:ind w:firstLineChars="200" w:firstLine="460"/>
        <w:rPr>
          <w:rFonts w:ascii="Lucida Console" w:eastAsia="宋体" w:hAnsi="Lucida Console"/>
          <w:color w:val="000000"/>
          <w:sz w:val="23"/>
          <w:szCs w:val="23"/>
        </w:rPr>
      </w:pPr>
      <w:r w:rsidRPr="00041B41">
        <w:rPr>
          <w:rFonts w:ascii="Lucida Console" w:hAnsi="Lucida Console"/>
          <w:color w:val="000000"/>
          <w:sz w:val="23"/>
          <w:szCs w:val="23"/>
        </w:rPr>
        <w:t>在</w:t>
      </w:r>
      <w:r w:rsidRPr="00041B41">
        <w:rPr>
          <w:rFonts w:ascii="Cambria Math" w:hAnsi="Cambria Math" w:cs="Cambria Math"/>
          <w:color w:val="000000"/>
          <w:sz w:val="23"/>
          <w:szCs w:val="23"/>
        </w:rPr>
        <w:t>𝑅𝑖𝑑𝑔𝑒</w:t>
      </w:r>
      <w:r w:rsidRPr="00041B41">
        <w:rPr>
          <w:rFonts w:ascii="Lucida Console" w:hAnsi="Lucida Console"/>
          <w:color w:val="000000"/>
          <w:sz w:val="23"/>
          <w:szCs w:val="23"/>
        </w:rPr>
        <w:t>模型的</w:t>
      </w:r>
      <w:r w:rsidRPr="00041B41">
        <w:rPr>
          <w:rFonts w:ascii="Cambria Math" w:hAnsi="Cambria Math" w:cs="Cambria Math"/>
          <w:color w:val="000000"/>
          <w:sz w:val="23"/>
          <w:szCs w:val="23"/>
        </w:rPr>
        <w:t>𝑎𝑙𝑝</w:t>
      </w:r>
      <w:r w:rsidRPr="00041B41">
        <w:rPr>
          <w:rFonts w:ascii="MS Gothic" w:eastAsia="MS Gothic" w:hAnsi="MS Gothic" w:cs="MS Gothic" w:hint="eastAsia"/>
          <w:color w:val="000000"/>
          <w:sz w:val="23"/>
          <w:szCs w:val="23"/>
        </w:rPr>
        <w:t>ℎ</w:t>
      </w:r>
      <w:r w:rsidRPr="00041B41">
        <w:rPr>
          <w:rFonts w:ascii="Cambria Math" w:hAnsi="Cambria Math" w:cs="Cambria Math"/>
          <w:color w:val="000000"/>
          <w:sz w:val="23"/>
          <w:szCs w:val="23"/>
        </w:rPr>
        <w:t>𝑎</w:t>
      </w:r>
      <w:r w:rsidRPr="00041B41">
        <w:rPr>
          <w:rFonts w:ascii="Lucida Console" w:hAnsi="Lucida Console"/>
          <w:color w:val="000000"/>
          <w:sz w:val="23"/>
          <w:szCs w:val="23"/>
        </w:rPr>
        <w:t>(</w:t>
      </w:r>
      <w:r w:rsidRPr="00041B41">
        <w:rPr>
          <w:rFonts w:ascii="Cambria Math" w:hAnsi="Cambria Math" w:cs="Cambria Math"/>
          <w:color w:val="000000"/>
          <w:sz w:val="23"/>
          <w:szCs w:val="23"/>
        </w:rPr>
        <w:t>𝐿</w:t>
      </w:r>
      <w:r w:rsidRPr="00041B41">
        <w:rPr>
          <w:rFonts w:ascii="Lucida Console" w:hAnsi="Lucida Console"/>
          <w:color w:val="000000"/>
          <w:sz w:val="23"/>
          <w:szCs w:val="23"/>
        </w:rPr>
        <w:t>2)</w:t>
      </w:r>
      <w:r w:rsidRPr="00041B41">
        <w:rPr>
          <w:rFonts w:ascii="Lucida Console" w:hAnsi="Lucida Console"/>
          <w:color w:val="000000"/>
          <w:sz w:val="23"/>
          <w:szCs w:val="23"/>
        </w:rPr>
        <w:t>参数选择时，我遍历了从</w:t>
      </w:r>
      <w:r w:rsidRPr="00041B41">
        <w:rPr>
          <w:rFonts w:ascii="Lucida Console" w:hAnsi="Lucida Console"/>
          <w:color w:val="000000"/>
          <w:sz w:val="23"/>
          <w:szCs w:val="23"/>
        </w:rPr>
        <w:t>1</w:t>
      </w:r>
      <w:r w:rsidRPr="00041B41">
        <w:rPr>
          <w:rFonts w:ascii="Cambria Math" w:hAnsi="Cambria Math" w:cs="Cambria Math"/>
          <w:color w:val="000000"/>
          <w:sz w:val="23"/>
          <w:szCs w:val="23"/>
        </w:rPr>
        <w:t>𝑒</w:t>
      </w:r>
      <w:r w:rsidRPr="00041B41">
        <w:rPr>
          <w:rFonts w:ascii="Lucida Console" w:hAnsi="Lucida Console"/>
          <w:color w:val="000000"/>
          <w:sz w:val="23"/>
          <w:szCs w:val="23"/>
        </w:rPr>
        <w:t>−2</w:t>
      </w:r>
      <w:r w:rsidRPr="00041B41">
        <w:rPr>
          <w:rFonts w:ascii="Lucida Console" w:hAnsi="Lucida Console"/>
          <w:color w:val="000000"/>
          <w:sz w:val="23"/>
          <w:szCs w:val="23"/>
        </w:rPr>
        <w:t>至</w:t>
      </w:r>
      <w:r w:rsidRPr="00041B41">
        <w:rPr>
          <w:rFonts w:ascii="Lucida Console" w:hAnsi="Lucida Console"/>
          <w:color w:val="000000"/>
          <w:sz w:val="23"/>
          <w:szCs w:val="23"/>
        </w:rPr>
        <w:t>1</w:t>
      </w:r>
      <w:r w:rsidRPr="00041B41">
        <w:rPr>
          <w:rFonts w:ascii="Cambria Math" w:hAnsi="Cambria Math" w:cs="Cambria Math"/>
          <w:color w:val="000000"/>
          <w:sz w:val="23"/>
          <w:szCs w:val="23"/>
        </w:rPr>
        <w:t>𝑒</w:t>
      </w:r>
      <w:r w:rsidRPr="00041B41">
        <w:rPr>
          <w:rFonts w:ascii="Lucida Console" w:hAnsi="Lucida Console"/>
          <w:color w:val="000000"/>
          <w:sz w:val="23"/>
          <w:szCs w:val="23"/>
        </w:rPr>
        <w:t>30</w:t>
      </w:r>
      <w:r w:rsidRPr="00041B41">
        <w:rPr>
          <w:rFonts w:ascii="Lucida Console" w:hAnsi="Lucida Console"/>
          <w:color w:val="000000"/>
          <w:sz w:val="23"/>
          <w:szCs w:val="23"/>
        </w:rPr>
        <w:t>之间（十倍增长）的所有</w:t>
      </w:r>
      <w:r w:rsidRPr="00041B41">
        <w:rPr>
          <w:rFonts w:ascii="Cambria Math" w:hAnsi="Cambria Math" w:cs="Cambria Math"/>
          <w:color w:val="000000"/>
          <w:sz w:val="23"/>
          <w:szCs w:val="23"/>
        </w:rPr>
        <w:t>𝑎𝑙𝑝</w:t>
      </w:r>
      <w:r w:rsidRPr="00041B41">
        <w:rPr>
          <w:rFonts w:ascii="MS Gothic" w:eastAsia="MS Gothic" w:hAnsi="MS Gothic" w:cs="MS Gothic" w:hint="eastAsia"/>
          <w:color w:val="000000"/>
          <w:sz w:val="23"/>
          <w:szCs w:val="23"/>
        </w:rPr>
        <w:t>ℎ</w:t>
      </w:r>
      <w:r w:rsidRPr="00041B41">
        <w:rPr>
          <w:rFonts w:ascii="Cambria Math" w:hAnsi="Cambria Math" w:cs="Cambria Math"/>
          <w:color w:val="000000"/>
          <w:sz w:val="23"/>
          <w:szCs w:val="23"/>
        </w:rPr>
        <w:t>𝑎</w:t>
      </w:r>
      <w:r w:rsidRPr="00041B41">
        <w:rPr>
          <w:rFonts w:ascii="Lucida Console" w:hAnsi="Lucida Console"/>
          <w:color w:val="000000"/>
          <w:sz w:val="23"/>
          <w:szCs w:val="23"/>
        </w:rPr>
        <w:t>值，最终选择了</w:t>
      </w:r>
      <w:r w:rsidRPr="00041B41">
        <w:rPr>
          <w:rFonts w:ascii="Lucida Console" w:hAnsi="Lucida Console"/>
          <w:color w:val="000000"/>
          <w:sz w:val="23"/>
          <w:szCs w:val="23"/>
        </w:rPr>
        <w:t>5</w:t>
      </w:r>
      <w:r w:rsidRPr="00041B41">
        <w:rPr>
          <w:rFonts w:ascii="Cambria Math" w:hAnsi="Cambria Math" w:cs="Cambria Math"/>
          <w:color w:val="000000"/>
          <w:sz w:val="23"/>
          <w:szCs w:val="23"/>
        </w:rPr>
        <w:t>𝑒</w:t>
      </w:r>
      <w:r w:rsidRPr="00041B41">
        <w:rPr>
          <w:rFonts w:ascii="Lucida Console" w:hAnsi="Lucida Console"/>
          <w:color w:val="000000"/>
          <w:sz w:val="23"/>
          <w:szCs w:val="23"/>
        </w:rPr>
        <w:t>9</w:t>
      </w:r>
      <w:r w:rsidRPr="00041B41">
        <w:rPr>
          <w:rFonts w:ascii="Lucida Console" w:hAnsi="Lucida Console"/>
          <w:color w:val="000000"/>
          <w:sz w:val="23"/>
          <w:szCs w:val="23"/>
        </w:rPr>
        <w:t>作为我的</w:t>
      </w:r>
      <w:r w:rsidRPr="00041B41">
        <w:rPr>
          <w:rFonts w:ascii="Cambria Math" w:hAnsi="Cambria Math" w:cs="Cambria Math"/>
          <w:color w:val="000000"/>
          <w:sz w:val="23"/>
          <w:szCs w:val="23"/>
        </w:rPr>
        <w:t>𝑅𝑖𝑑𝑔𝑒</w:t>
      </w:r>
      <w:r w:rsidRPr="00041B41">
        <w:rPr>
          <w:rFonts w:ascii="Lucida Console" w:hAnsi="Lucida Console"/>
          <w:color w:val="000000"/>
          <w:sz w:val="23"/>
          <w:szCs w:val="23"/>
        </w:rPr>
        <w:t>模型的正则参数。</w:t>
      </w:r>
    </w:p>
    <w:p w14:paraId="71A90EEC" w14:textId="77777777" w:rsidR="00A03CCB" w:rsidRPr="00041B41" w:rsidRDefault="00A03CCB" w:rsidP="00A03CCB">
      <w:pPr>
        <w:snapToGrid w:val="0"/>
        <w:spacing w:line="360" w:lineRule="auto"/>
        <w:jc w:val="center"/>
        <w:rPr>
          <w:rFonts w:ascii="Lucida Console" w:eastAsia="宋体" w:hAnsi="Lucida Console"/>
          <w:color w:val="000000"/>
          <w:sz w:val="23"/>
          <w:szCs w:val="23"/>
        </w:rPr>
      </w:pPr>
      <w:r w:rsidRPr="00041B41">
        <w:rPr>
          <w:rFonts w:ascii="Lucida Console" w:eastAsia="宋体" w:hAnsi="Lucida Console"/>
          <w:noProof/>
          <w:color w:val="000000"/>
          <w:sz w:val="23"/>
          <w:szCs w:val="23"/>
        </w:rPr>
        <w:drawing>
          <wp:inline distT="0" distB="0" distL="0" distR="0" wp14:anchorId="70EF8D91" wp14:editId="1BD24BF5">
            <wp:extent cx="3463689" cy="2576945"/>
            <wp:effectExtent l="0" t="0" r="3810" b="0"/>
            <wp:docPr id="17418388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838831" name=""/>
                    <pic:cNvPicPr/>
                  </pic:nvPicPr>
                  <pic:blipFill>
                    <a:blip r:embed="rId41"/>
                    <a:stretch>
                      <a:fillRect/>
                    </a:stretch>
                  </pic:blipFill>
                  <pic:spPr>
                    <a:xfrm>
                      <a:off x="0" y="0"/>
                      <a:ext cx="3476115" cy="2586190"/>
                    </a:xfrm>
                    <a:prstGeom prst="rect">
                      <a:avLst/>
                    </a:prstGeom>
                  </pic:spPr>
                </pic:pic>
              </a:graphicData>
            </a:graphic>
          </wp:inline>
        </w:drawing>
      </w:r>
    </w:p>
    <w:p w14:paraId="410C3F94" w14:textId="77777777" w:rsidR="00756CBC" w:rsidRPr="00041B41" w:rsidRDefault="00756CBC" w:rsidP="0076080E">
      <w:pPr>
        <w:snapToGrid w:val="0"/>
        <w:spacing w:line="360" w:lineRule="auto"/>
        <w:rPr>
          <w:rFonts w:ascii="Lucida Console" w:eastAsia="宋体" w:hAnsi="Lucida Console"/>
          <w:color w:val="000000"/>
          <w:sz w:val="23"/>
          <w:szCs w:val="23"/>
        </w:rPr>
      </w:pPr>
    </w:p>
    <w:p w14:paraId="38AB6386" w14:textId="16766820" w:rsidR="00756CBC" w:rsidRPr="00041B41" w:rsidRDefault="00756CBC" w:rsidP="00756CBC">
      <w:pPr>
        <w:spacing w:line="360" w:lineRule="auto"/>
        <w:outlineLvl w:val="1"/>
        <w:rPr>
          <w:rFonts w:ascii="Lucida Console" w:hAnsi="Lucida Console"/>
          <w:b/>
          <w:bCs/>
          <w:sz w:val="26"/>
          <w:szCs w:val="26"/>
        </w:rPr>
      </w:pPr>
      <w:bookmarkStart w:id="22" w:name="_Toc150591035"/>
      <w:r w:rsidRPr="00041B41">
        <w:rPr>
          <w:rFonts w:ascii="Lucida Console" w:hAnsi="Lucida Console"/>
          <w:b/>
          <w:bCs/>
          <w:sz w:val="26"/>
          <w:szCs w:val="26"/>
        </w:rPr>
        <w:t xml:space="preserve">5.4 </w:t>
      </w:r>
      <w:r w:rsidRPr="00041B41">
        <w:rPr>
          <w:rFonts w:ascii="Lucida Console" w:hAnsi="Lucida Console"/>
          <w:b/>
          <w:bCs/>
          <w:sz w:val="26"/>
          <w:szCs w:val="26"/>
        </w:rPr>
        <w:t>分析总结</w:t>
      </w:r>
      <w:bookmarkEnd w:id="22"/>
    </w:p>
    <w:p w14:paraId="46E2E6A3" w14:textId="7E826A04" w:rsidR="00756CBC" w:rsidRPr="00041B41" w:rsidRDefault="00C062F2" w:rsidP="006C6A3B">
      <w:pPr>
        <w:snapToGrid w:val="0"/>
        <w:spacing w:line="360" w:lineRule="auto"/>
        <w:ind w:firstLineChars="200" w:firstLine="460"/>
        <w:rPr>
          <w:rFonts w:ascii="Lucida Console" w:hAnsi="Lucida Console"/>
          <w:color w:val="000000"/>
          <w:sz w:val="23"/>
          <w:szCs w:val="23"/>
        </w:rPr>
      </w:pPr>
      <w:r w:rsidRPr="00041B41">
        <w:rPr>
          <w:rFonts w:ascii="Lucida Console" w:hAnsi="Lucida Console"/>
          <w:color w:val="000000"/>
          <w:sz w:val="23"/>
          <w:szCs w:val="23"/>
        </w:rPr>
        <w:t>数据显示，</w:t>
      </w:r>
      <w:r w:rsidRPr="00041B41">
        <w:rPr>
          <w:rFonts w:ascii="Cambria Math" w:hAnsi="Cambria Math" w:cs="Cambria Math"/>
          <w:color w:val="000000"/>
          <w:sz w:val="23"/>
          <w:szCs w:val="23"/>
        </w:rPr>
        <w:t>𝑅𝑖𝑑𝑔𝑒</w:t>
      </w:r>
      <w:r w:rsidRPr="00041B41">
        <w:rPr>
          <w:rFonts w:ascii="Lucida Console" w:hAnsi="Lucida Console"/>
          <w:color w:val="000000"/>
          <w:sz w:val="23"/>
          <w:szCs w:val="23"/>
        </w:rPr>
        <w:t>回归模型预测的结果与线性模型相比较好，其均方误差较小，为</w:t>
      </w:r>
      <w:r w:rsidRPr="00041B41">
        <w:rPr>
          <w:rFonts w:ascii="Lucida Console" w:hAnsi="Lucida Console"/>
          <w:color w:val="000000"/>
          <w:sz w:val="23"/>
          <w:szCs w:val="23"/>
        </w:rPr>
        <w:t>0.0608</w:t>
      </w:r>
      <w:r w:rsidR="00141F95" w:rsidRPr="00041B41">
        <w:rPr>
          <w:rFonts w:ascii="Lucida Console" w:hAnsi="Lucida Console"/>
          <w:color w:val="000000"/>
          <w:sz w:val="23"/>
          <w:szCs w:val="23"/>
        </w:rPr>
        <w:t>；</w:t>
      </w:r>
      <w:r w:rsidRPr="00041B41">
        <w:rPr>
          <w:rFonts w:ascii="Lucida Console" w:hAnsi="Lucida Console"/>
          <w:color w:val="000000"/>
          <w:sz w:val="23"/>
          <w:szCs w:val="23"/>
        </w:rPr>
        <w:t>但是将本模型的预测值与真实值放在一起对比，不难观察到除去第</w:t>
      </w:r>
      <w:r w:rsidRPr="00041B41">
        <w:rPr>
          <w:rFonts w:ascii="Lucida Console" w:hAnsi="Lucida Console"/>
          <w:color w:val="000000"/>
          <w:sz w:val="23"/>
          <w:szCs w:val="23"/>
        </w:rPr>
        <w:t>1-50</w:t>
      </w:r>
      <w:r w:rsidRPr="00041B41">
        <w:rPr>
          <w:rFonts w:ascii="Lucida Console" w:hAnsi="Lucida Console"/>
          <w:color w:val="000000"/>
          <w:sz w:val="23"/>
          <w:szCs w:val="23"/>
        </w:rPr>
        <w:t>组和</w:t>
      </w:r>
      <w:r w:rsidRPr="00041B41">
        <w:rPr>
          <w:rFonts w:ascii="Lucida Console" w:hAnsi="Lucida Console"/>
          <w:color w:val="000000"/>
          <w:sz w:val="23"/>
          <w:szCs w:val="23"/>
        </w:rPr>
        <w:t>250-300</w:t>
      </w:r>
      <w:r w:rsidRPr="00041B41">
        <w:rPr>
          <w:rFonts w:ascii="Lucida Console" w:hAnsi="Lucida Console"/>
          <w:color w:val="000000"/>
          <w:sz w:val="23"/>
          <w:szCs w:val="23"/>
        </w:rPr>
        <w:t>组的数据，其余预测数据</w:t>
      </w:r>
      <w:r w:rsidR="00E6055D" w:rsidRPr="00041B41">
        <w:rPr>
          <w:rFonts w:ascii="Lucida Console" w:hAnsi="Lucida Console"/>
          <w:color w:val="000000"/>
          <w:sz w:val="23"/>
          <w:szCs w:val="23"/>
        </w:rPr>
        <w:t>与真实值相差略大，不能很好地跟踪其变化</w:t>
      </w:r>
      <w:r w:rsidR="00141F95" w:rsidRPr="00041B41">
        <w:rPr>
          <w:rFonts w:ascii="Lucida Console" w:hAnsi="Lucida Console"/>
          <w:color w:val="000000"/>
          <w:sz w:val="23"/>
          <w:szCs w:val="23"/>
        </w:rPr>
        <w:t>。</w:t>
      </w:r>
    </w:p>
    <w:p w14:paraId="527F47DB" w14:textId="56AB3C72" w:rsidR="00D50B49" w:rsidRDefault="00141F95" w:rsidP="00AD3BA6">
      <w:pPr>
        <w:snapToGrid w:val="0"/>
        <w:spacing w:line="360" w:lineRule="auto"/>
        <w:ind w:firstLineChars="200" w:firstLine="460"/>
        <w:rPr>
          <w:rFonts w:ascii="Lucida Console" w:hAnsi="Lucida Console"/>
          <w:color w:val="000000"/>
          <w:sz w:val="23"/>
          <w:szCs w:val="23"/>
        </w:rPr>
      </w:pPr>
      <w:r w:rsidRPr="00041B41">
        <w:rPr>
          <w:rFonts w:ascii="Lucida Console" w:hAnsi="Lucida Console"/>
          <w:color w:val="000000"/>
          <w:sz w:val="23"/>
          <w:szCs w:val="23"/>
        </w:rPr>
        <w:t>其好与坏的原因出自</w:t>
      </w:r>
      <w:r w:rsidRPr="00041B41">
        <w:rPr>
          <w:rFonts w:ascii="Cambria Math" w:hAnsi="Cambria Math" w:cs="Cambria Math"/>
          <w:color w:val="000000"/>
          <w:sz w:val="23"/>
          <w:szCs w:val="23"/>
        </w:rPr>
        <w:t>𝑅𝑖𝑑𝑔𝑒</w:t>
      </w:r>
      <w:r w:rsidRPr="00041B41">
        <w:rPr>
          <w:rFonts w:ascii="Lucida Console" w:hAnsi="Lucida Console"/>
          <w:color w:val="000000"/>
          <w:sz w:val="23"/>
          <w:szCs w:val="23"/>
        </w:rPr>
        <w:t>回归模型的特性。</w:t>
      </w:r>
      <w:r w:rsidRPr="00041B41">
        <w:rPr>
          <w:rFonts w:ascii="Cambria Math" w:hAnsi="Cambria Math" w:cs="Cambria Math"/>
          <w:color w:val="000000"/>
          <w:sz w:val="23"/>
          <w:szCs w:val="23"/>
        </w:rPr>
        <w:t>𝑅𝑖𝑑𝑔𝑒</w:t>
      </w:r>
      <w:r w:rsidRPr="00041B41">
        <w:rPr>
          <w:rFonts w:ascii="Lucida Console" w:hAnsi="Lucida Console"/>
          <w:color w:val="000000"/>
          <w:sz w:val="23"/>
          <w:szCs w:val="23"/>
        </w:rPr>
        <w:t>回归模型可以缓解多重共线性问题，提高模型的稳定性和泛化能力，并通过正则化参数控制模型的复杂度，防止过拟合的问题，这从数据和图像中可以看出，相对于线性回归模型，</w:t>
      </w:r>
      <w:r w:rsidRPr="00041B41">
        <w:rPr>
          <w:rFonts w:ascii="Cambria Math" w:hAnsi="Cambria Math" w:cs="Cambria Math"/>
          <w:color w:val="000000"/>
          <w:sz w:val="23"/>
          <w:szCs w:val="23"/>
        </w:rPr>
        <w:t>𝑅𝑖𝑑𝑔𝑒</w:t>
      </w:r>
      <w:r w:rsidRPr="00041B41">
        <w:rPr>
          <w:rFonts w:ascii="Lucida Console" w:hAnsi="Lucida Console"/>
          <w:color w:val="000000"/>
          <w:sz w:val="23"/>
          <w:szCs w:val="23"/>
        </w:rPr>
        <w:t>回归几乎没有过拟合的现象；且在本题提供如此高维数据的情况下（数据间的共线性性质</w:t>
      </w:r>
      <w:r w:rsidRPr="00041B41">
        <w:rPr>
          <w:rFonts w:ascii="Lucida Console" w:hAnsi="Lucida Console"/>
          <w:color w:val="000000"/>
          <w:sz w:val="23"/>
          <w:szCs w:val="23"/>
        </w:rPr>
        <w:lastRenderedPageBreak/>
        <w:t>强），</w:t>
      </w:r>
      <w:r w:rsidRPr="00041B41">
        <w:rPr>
          <w:rFonts w:ascii="Cambria Math" w:hAnsi="Cambria Math" w:cs="Cambria Math"/>
          <w:color w:val="000000"/>
          <w:sz w:val="23"/>
          <w:szCs w:val="23"/>
        </w:rPr>
        <w:t>𝑅𝑖𝑑𝑔𝑒</w:t>
      </w:r>
      <w:r w:rsidRPr="00041B41">
        <w:rPr>
          <w:rFonts w:ascii="Lucida Console" w:hAnsi="Lucida Console"/>
          <w:color w:val="000000"/>
          <w:sz w:val="23"/>
          <w:szCs w:val="23"/>
        </w:rPr>
        <w:t>回归模型仍能提供较好的预测值（</w:t>
      </w:r>
      <w:r w:rsidRPr="00041B41">
        <w:rPr>
          <w:rFonts w:ascii="Cambria Math" w:hAnsi="Cambria Math" w:cs="Cambria Math"/>
          <w:color w:val="000000"/>
          <w:sz w:val="23"/>
          <w:szCs w:val="23"/>
        </w:rPr>
        <w:t>𝑅𝑖𝑑𝑔𝑒</w:t>
      </w:r>
      <w:r w:rsidRPr="00041B41">
        <w:rPr>
          <w:rFonts w:ascii="Lucida Console" w:hAnsi="Lucida Console"/>
          <w:color w:val="000000"/>
          <w:sz w:val="23"/>
          <w:szCs w:val="23"/>
        </w:rPr>
        <w:t>回归</w:t>
      </w:r>
      <w:r w:rsidRPr="00041B41">
        <w:rPr>
          <w:rFonts w:ascii="Lucida Console" w:hAnsi="Lucida Console"/>
          <w:color w:val="111111"/>
          <w:sz w:val="23"/>
          <w:szCs w:val="23"/>
        </w:rPr>
        <w:t>可以处理特征数大于样本数的情况</w:t>
      </w:r>
      <w:r w:rsidRPr="00041B41">
        <w:rPr>
          <w:rFonts w:ascii="Lucida Console" w:hAnsi="Lucida Console"/>
          <w:color w:val="000000"/>
          <w:sz w:val="23"/>
          <w:szCs w:val="23"/>
        </w:rPr>
        <w:t>）。但是本题中我选择了较大的正则系数，这导致了预测数据的毛刺较大，没能更好地拟合真实值的大小。</w:t>
      </w:r>
    </w:p>
    <w:p w14:paraId="42D2DCCD" w14:textId="77777777" w:rsidR="00566B01" w:rsidRDefault="00566B01" w:rsidP="00AD3BA6">
      <w:pPr>
        <w:snapToGrid w:val="0"/>
        <w:spacing w:line="360" w:lineRule="auto"/>
        <w:ind w:firstLineChars="200" w:firstLine="460"/>
        <w:rPr>
          <w:rFonts w:ascii="Lucida Console" w:hAnsi="Lucida Console"/>
          <w:color w:val="000000"/>
          <w:sz w:val="23"/>
          <w:szCs w:val="23"/>
        </w:rPr>
      </w:pPr>
    </w:p>
    <w:p w14:paraId="3B0C23CB" w14:textId="77777777" w:rsidR="00566B01" w:rsidRPr="00041B41" w:rsidRDefault="00566B01" w:rsidP="00AD3BA6">
      <w:pPr>
        <w:snapToGrid w:val="0"/>
        <w:spacing w:line="360" w:lineRule="auto"/>
        <w:ind w:firstLineChars="200" w:firstLine="460"/>
        <w:rPr>
          <w:rFonts w:ascii="Lucida Console" w:eastAsia="宋体" w:hAnsi="Lucida Console" w:hint="eastAsia"/>
          <w:color w:val="000000"/>
          <w:sz w:val="23"/>
          <w:szCs w:val="23"/>
        </w:rPr>
      </w:pPr>
    </w:p>
    <w:p w14:paraId="362DC99D" w14:textId="670E0695" w:rsidR="00925907" w:rsidRPr="00041B41" w:rsidRDefault="00001A5E" w:rsidP="0013071A">
      <w:pPr>
        <w:pStyle w:val="a8"/>
        <w:numPr>
          <w:ilvl w:val="0"/>
          <w:numId w:val="13"/>
        </w:numPr>
        <w:snapToGrid w:val="0"/>
        <w:spacing w:line="360" w:lineRule="auto"/>
        <w:ind w:left="578" w:firstLineChars="0" w:hanging="578"/>
        <w:jc w:val="center"/>
        <w:outlineLvl w:val="0"/>
        <w:rPr>
          <w:rFonts w:ascii="Lucida Console" w:eastAsia="等线" w:hAnsi="Lucida Console"/>
          <w:b/>
          <w:bCs/>
          <w:color w:val="000000"/>
          <w:sz w:val="36"/>
          <w:szCs w:val="36"/>
        </w:rPr>
      </w:pPr>
      <w:bookmarkStart w:id="23" w:name="_Toc150591036"/>
      <w:r w:rsidRPr="00041B41">
        <w:rPr>
          <w:rFonts w:ascii="Lucida Console" w:eastAsia="等线" w:hAnsi="Lucida Console"/>
          <w:b/>
          <w:bCs/>
          <w:color w:val="000000"/>
          <w:sz w:val="36"/>
          <w:szCs w:val="36"/>
        </w:rPr>
        <w:t>小组分工</w:t>
      </w:r>
      <w:bookmarkEnd w:id="23"/>
    </w:p>
    <w:p w14:paraId="1049F1A7" w14:textId="4238D6FC" w:rsidR="008A648A" w:rsidRPr="00041B41" w:rsidRDefault="008A648A" w:rsidP="00001A5E">
      <w:pPr>
        <w:pStyle w:val="a8"/>
        <w:spacing w:line="360" w:lineRule="auto"/>
        <w:ind w:left="576" w:firstLineChars="0" w:firstLine="0"/>
        <w:rPr>
          <w:rFonts w:ascii="Lucida Console" w:hAnsi="Lucida Console" w:hint="eastAsia"/>
          <w:sz w:val="23"/>
          <w:szCs w:val="23"/>
        </w:rPr>
      </w:pPr>
      <w:r w:rsidRPr="00041B41">
        <w:rPr>
          <w:rFonts w:ascii="Lucida Console" w:hAnsi="Lucida Console"/>
          <w:sz w:val="23"/>
          <w:szCs w:val="23"/>
        </w:rPr>
        <w:t>葛涛：选题，线性回归模型及其</w:t>
      </w:r>
      <w:r w:rsidRPr="00041B41">
        <w:rPr>
          <w:rFonts w:ascii="Lucida Console" w:hAnsi="Lucida Console"/>
          <w:sz w:val="23"/>
          <w:szCs w:val="23"/>
        </w:rPr>
        <w:t>PPT</w:t>
      </w:r>
      <w:r w:rsidR="00E20328">
        <w:rPr>
          <w:rFonts w:ascii="Lucida Console" w:hAnsi="Lucida Console" w:hint="eastAsia"/>
          <w:sz w:val="23"/>
          <w:szCs w:val="23"/>
        </w:rPr>
        <w:t>，</w:t>
      </w:r>
      <w:r w:rsidR="00E20328">
        <w:rPr>
          <w:rFonts w:ascii="Lucida Console" w:hAnsi="Lucida Console" w:hint="eastAsia"/>
          <w:sz w:val="23"/>
          <w:szCs w:val="23"/>
        </w:rPr>
        <w:t>PPT</w:t>
      </w:r>
      <w:r w:rsidR="00E20328">
        <w:rPr>
          <w:rFonts w:ascii="Lucida Console" w:hAnsi="Lucida Console" w:hint="eastAsia"/>
          <w:sz w:val="23"/>
          <w:szCs w:val="23"/>
        </w:rPr>
        <w:t>整合</w:t>
      </w:r>
    </w:p>
    <w:p w14:paraId="259DF0C9" w14:textId="71224A89" w:rsidR="008A648A" w:rsidRPr="00041B41" w:rsidRDefault="008A648A" w:rsidP="00001A5E">
      <w:pPr>
        <w:pStyle w:val="a8"/>
        <w:spacing w:line="360" w:lineRule="auto"/>
        <w:ind w:left="576" w:firstLineChars="0" w:firstLine="0"/>
        <w:rPr>
          <w:rFonts w:ascii="Lucida Console" w:hAnsi="Lucida Console"/>
          <w:sz w:val="23"/>
          <w:szCs w:val="23"/>
        </w:rPr>
      </w:pPr>
      <w:r w:rsidRPr="00041B41">
        <w:rPr>
          <w:rFonts w:ascii="Lucida Console" w:hAnsi="Lucida Console"/>
          <w:sz w:val="23"/>
          <w:szCs w:val="23"/>
        </w:rPr>
        <w:t>刘祥盛：选题，</w:t>
      </w:r>
      <w:r w:rsidRPr="00041B41">
        <w:rPr>
          <w:rFonts w:ascii="Lucida Console" w:hAnsi="Lucida Console"/>
          <w:sz w:val="23"/>
          <w:szCs w:val="23"/>
        </w:rPr>
        <w:t>Lasso</w:t>
      </w:r>
      <w:r w:rsidRPr="00041B41">
        <w:rPr>
          <w:rFonts w:ascii="Lucida Console" w:hAnsi="Lucida Console"/>
          <w:sz w:val="23"/>
          <w:szCs w:val="23"/>
        </w:rPr>
        <w:t>回归模型及其</w:t>
      </w:r>
      <w:r w:rsidRPr="00041B41">
        <w:rPr>
          <w:rFonts w:ascii="Lucida Console" w:hAnsi="Lucida Console"/>
          <w:sz w:val="23"/>
          <w:szCs w:val="23"/>
        </w:rPr>
        <w:t>PPT</w:t>
      </w:r>
      <w:r w:rsidR="00E20328">
        <w:rPr>
          <w:rFonts w:ascii="Lucida Console" w:hAnsi="Lucida Console" w:hint="eastAsia"/>
          <w:sz w:val="23"/>
          <w:szCs w:val="23"/>
        </w:rPr>
        <w:t>，</w:t>
      </w:r>
      <w:r w:rsidRPr="00041B41">
        <w:rPr>
          <w:rFonts w:ascii="Lucida Console" w:hAnsi="Lucida Console"/>
          <w:sz w:val="23"/>
          <w:szCs w:val="23"/>
        </w:rPr>
        <w:t>文字报告</w:t>
      </w:r>
      <w:r w:rsidR="00E20328">
        <w:rPr>
          <w:rFonts w:ascii="Lucida Console" w:hAnsi="Lucida Console" w:hint="eastAsia"/>
          <w:sz w:val="23"/>
          <w:szCs w:val="23"/>
        </w:rPr>
        <w:t>整合</w:t>
      </w:r>
    </w:p>
    <w:p w14:paraId="61DA9D2E" w14:textId="4CA9DAA7" w:rsidR="00F17A1C" w:rsidRPr="00041B41" w:rsidRDefault="008A648A" w:rsidP="00AD3BA6">
      <w:pPr>
        <w:pStyle w:val="a8"/>
        <w:spacing w:line="360" w:lineRule="auto"/>
        <w:ind w:left="576" w:firstLineChars="0" w:firstLine="0"/>
        <w:rPr>
          <w:rFonts w:ascii="Lucida Console" w:hAnsi="Lucida Console"/>
          <w:sz w:val="23"/>
          <w:szCs w:val="23"/>
        </w:rPr>
      </w:pPr>
      <w:r w:rsidRPr="00041B41">
        <w:rPr>
          <w:rFonts w:ascii="Lucida Console" w:hAnsi="Lucida Console"/>
          <w:sz w:val="23"/>
          <w:szCs w:val="23"/>
        </w:rPr>
        <w:t>张庆伟：问题</w:t>
      </w:r>
      <w:r w:rsidR="00CF4D03" w:rsidRPr="00041B41">
        <w:rPr>
          <w:rFonts w:ascii="Lucida Console" w:hAnsi="Lucida Console"/>
          <w:sz w:val="23"/>
          <w:szCs w:val="23"/>
        </w:rPr>
        <w:t>介绍</w:t>
      </w:r>
      <w:r w:rsidRPr="00041B41">
        <w:rPr>
          <w:rFonts w:ascii="Lucida Console" w:hAnsi="Lucida Console"/>
          <w:sz w:val="23"/>
          <w:szCs w:val="23"/>
        </w:rPr>
        <w:t>、数据处理、</w:t>
      </w:r>
      <w:r w:rsidRPr="00041B41">
        <w:rPr>
          <w:rFonts w:ascii="Lucida Console" w:hAnsi="Lucida Console"/>
          <w:sz w:val="23"/>
          <w:szCs w:val="23"/>
        </w:rPr>
        <w:t>Ridge</w:t>
      </w:r>
      <w:r w:rsidRPr="00041B41">
        <w:rPr>
          <w:rFonts w:ascii="Lucida Console" w:hAnsi="Lucida Console"/>
          <w:sz w:val="23"/>
          <w:szCs w:val="23"/>
        </w:rPr>
        <w:t>回归模型</w:t>
      </w:r>
      <w:r w:rsidR="00FF59F5" w:rsidRPr="00041B41">
        <w:rPr>
          <w:rFonts w:ascii="Lucida Console" w:hAnsi="Lucida Console"/>
          <w:sz w:val="23"/>
          <w:szCs w:val="23"/>
        </w:rPr>
        <w:t>，</w:t>
      </w:r>
      <w:r w:rsidRPr="00041B41">
        <w:rPr>
          <w:rFonts w:ascii="Lucida Console" w:hAnsi="Lucida Console"/>
          <w:sz w:val="23"/>
          <w:szCs w:val="23"/>
        </w:rPr>
        <w:t>及其</w:t>
      </w:r>
      <w:r w:rsidRPr="00041B41">
        <w:rPr>
          <w:rFonts w:ascii="Lucida Console" w:hAnsi="Lucida Console"/>
          <w:sz w:val="23"/>
          <w:szCs w:val="23"/>
        </w:rPr>
        <w:t>PPT</w:t>
      </w:r>
      <w:r w:rsidRPr="00041B41">
        <w:rPr>
          <w:rFonts w:ascii="Lucida Console" w:hAnsi="Lucida Console"/>
          <w:sz w:val="23"/>
          <w:szCs w:val="23"/>
        </w:rPr>
        <w:t>、文字报告</w:t>
      </w:r>
    </w:p>
    <w:sectPr w:rsidR="00F17A1C" w:rsidRPr="00041B41" w:rsidSect="00E6391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5366DC" w14:textId="77777777" w:rsidR="009040BF" w:rsidRDefault="009040BF" w:rsidP="000E7A20">
      <w:r>
        <w:separator/>
      </w:r>
    </w:p>
  </w:endnote>
  <w:endnote w:type="continuationSeparator" w:id="0">
    <w:p w14:paraId="06312973" w14:textId="77777777" w:rsidR="009040BF" w:rsidRDefault="009040BF" w:rsidP="000E7A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63E56F" w14:textId="77777777" w:rsidR="009040BF" w:rsidRDefault="009040BF" w:rsidP="000E7A20">
      <w:r>
        <w:separator/>
      </w:r>
    </w:p>
  </w:footnote>
  <w:footnote w:type="continuationSeparator" w:id="0">
    <w:p w14:paraId="21C8A2F0" w14:textId="77777777" w:rsidR="009040BF" w:rsidRDefault="009040BF" w:rsidP="000E7A2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singleLevel"/>
    <w:tmpl w:val="00000001"/>
    <w:lvl w:ilvl="0">
      <w:start w:val="1"/>
      <w:numFmt w:val="decimal"/>
      <w:lvlText w:val="%1."/>
      <w:lvlJc w:val="left"/>
      <w:pPr>
        <w:tabs>
          <w:tab w:val="left" w:pos="312"/>
        </w:tabs>
        <w:ind w:left="0" w:firstLine="0"/>
      </w:pPr>
      <w:rPr>
        <w:color w:val="auto"/>
      </w:rPr>
    </w:lvl>
  </w:abstractNum>
  <w:abstractNum w:abstractNumId="1" w15:restartNumberingAfterBreak="0">
    <w:nsid w:val="00000002"/>
    <w:multiLevelType w:val="singleLevel"/>
    <w:tmpl w:val="00000002"/>
    <w:lvl w:ilvl="0">
      <w:start w:val="1"/>
      <w:numFmt w:val="decimal"/>
      <w:lvlText w:val="%1."/>
      <w:lvlJc w:val="left"/>
      <w:pPr>
        <w:tabs>
          <w:tab w:val="left" w:pos="312"/>
        </w:tabs>
        <w:ind w:left="0" w:firstLine="0"/>
      </w:pPr>
    </w:lvl>
  </w:abstractNum>
  <w:abstractNum w:abstractNumId="2" w15:restartNumberingAfterBreak="0">
    <w:nsid w:val="00000003"/>
    <w:multiLevelType w:val="singleLevel"/>
    <w:tmpl w:val="00000003"/>
    <w:lvl w:ilvl="0">
      <w:start w:val="1"/>
      <w:numFmt w:val="decimal"/>
      <w:lvlText w:val="%1."/>
      <w:lvlJc w:val="left"/>
      <w:pPr>
        <w:tabs>
          <w:tab w:val="left" w:pos="312"/>
        </w:tabs>
        <w:ind w:left="0" w:firstLine="0"/>
      </w:pPr>
    </w:lvl>
  </w:abstractNum>
  <w:abstractNum w:abstractNumId="3" w15:restartNumberingAfterBreak="0">
    <w:nsid w:val="00000004"/>
    <w:multiLevelType w:val="singleLevel"/>
    <w:tmpl w:val="00000004"/>
    <w:lvl w:ilvl="0">
      <w:start w:val="1"/>
      <w:numFmt w:val="decimal"/>
      <w:lvlText w:val="%1."/>
      <w:lvlJc w:val="left"/>
      <w:pPr>
        <w:tabs>
          <w:tab w:val="left" w:pos="312"/>
        </w:tabs>
        <w:ind w:left="0" w:firstLine="0"/>
      </w:pPr>
    </w:lvl>
  </w:abstractNum>
  <w:abstractNum w:abstractNumId="4" w15:restartNumberingAfterBreak="0">
    <w:nsid w:val="00000005"/>
    <w:multiLevelType w:val="singleLevel"/>
    <w:tmpl w:val="00000005"/>
    <w:lvl w:ilvl="0">
      <w:start w:val="1"/>
      <w:numFmt w:val="decimal"/>
      <w:lvlText w:val="%1."/>
      <w:lvlJc w:val="left"/>
      <w:pPr>
        <w:tabs>
          <w:tab w:val="left" w:pos="312"/>
        </w:tabs>
        <w:ind w:left="0" w:firstLine="0"/>
      </w:pPr>
    </w:lvl>
  </w:abstractNum>
  <w:abstractNum w:abstractNumId="5" w15:restartNumberingAfterBreak="0">
    <w:nsid w:val="0EBB4CE1"/>
    <w:multiLevelType w:val="hybridMultilevel"/>
    <w:tmpl w:val="6E18143C"/>
    <w:lvl w:ilvl="0" w:tplc="0AB2ACDE">
      <w:start w:val="1"/>
      <w:numFmt w:val="japaneseCounting"/>
      <w:lvlText w:val="%1、"/>
      <w:lvlJc w:val="left"/>
      <w:pPr>
        <w:ind w:left="576" w:hanging="576"/>
      </w:pPr>
      <w:rPr>
        <w:rFonts w:hint="default"/>
        <w:b/>
        <w:sz w:val="36"/>
        <w:szCs w:val="28"/>
      </w:rPr>
    </w:lvl>
    <w:lvl w:ilvl="1" w:tplc="04090011">
      <w:start w:val="1"/>
      <w:numFmt w:val="decimal"/>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10E55A17"/>
    <w:multiLevelType w:val="hybridMultilevel"/>
    <w:tmpl w:val="EAAC66A0"/>
    <w:lvl w:ilvl="0" w:tplc="04090013">
      <w:start w:val="1"/>
      <w:numFmt w:val="chineseCountingThousand"/>
      <w:lvlText w:val="%1、"/>
      <w:lvlJc w:val="left"/>
      <w:pPr>
        <w:ind w:left="660" w:hanging="440"/>
      </w:pPr>
    </w:lvl>
    <w:lvl w:ilvl="1" w:tplc="04090019" w:tentative="1">
      <w:start w:val="1"/>
      <w:numFmt w:val="lowerLetter"/>
      <w:lvlText w:val="%2)"/>
      <w:lvlJc w:val="left"/>
      <w:pPr>
        <w:ind w:left="1100" w:hanging="440"/>
      </w:pPr>
    </w:lvl>
    <w:lvl w:ilvl="2" w:tplc="0409001B" w:tentative="1">
      <w:start w:val="1"/>
      <w:numFmt w:val="lowerRoman"/>
      <w:lvlText w:val="%3."/>
      <w:lvlJc w:val="right"/>
      <w:pPr>
        <w:ind w:left="1540" w:hanging="440"/>
      </w:pPr>
    </w:lvl>
    <w:lvl w:ilvl="3" w:tplc="0409000F" w:tentative="1">
      <w:start w:val="1"/>
      <w:numFmt w:val="decimal"/>
      <w:lvlText w:val="%4."/>
      <w:lvlJc w:val="left"/>
      <w:pPr>
        <w:ind w:left="1980" w:hanging="440"/>
      </w:pPr>
    </w:lvl>
    <w:lvl w:ilvl="4" w:tplc="04090019" w:tentative="1">
      <w:start w:val="1"/>
      <w:numFmt w:val="lowerLetter"/>
      <w:lvlText w:val="%5)"/>
      <w:lvlJc w:val="left"/>
      <w:pPr>
        <w:ind w:left="2420" w:hanging="440"/>
      </w:pPr>
    </w:lvl>
    <w:lvl w:ilvl="5" w:tplc="0409001B" w:tentative="1">
      <w:start w:val="1"/>
      <w:numFmt w:val="lowerRoman"/>
      <w:lvlText w:val="%6."/>
      <w:lvlJc w:val="right"/>
      <w:pPr>
        <w:ind w:left="2860" w:hanging="440"/>
      </w:pPr>
    </w:lvl>
    <w:lvl w:ilvl="6" w:tplc="0409000F" w:tentative="1">
      <w:start w:val="1"/>
      <w:numFmt w:val="decimal"/>
      <w:lvlText w:val="%7."/>
      <w:lvlJc w:val="left"/>
      <w:pPr>
        <w:ind w:left="3300" w:hanging="440"/>
      </w:pPr>
    </w:lvl>
    <w:lvl w:ilvl="7" w:tplc="04090019" w:tentative="1">
      <w:start w:val="1"/>
      <w:numFmt w:val="lowerLetter"/>
      <w:lvlText w:val="%8)"/>
      <w:lvlJc w:val="left"/>
      <w:pPr>
        <w:ind w:left="3740" w:hanging="440"/>
      </w:pPr>
    </w:lvl>
    <w:lvl w:ilvl="8" w:tplc="0409001B" w:tentative="1">
      <w:start w:val="1"/>
      <w:numFmt w:val="lowerRoman"/>
      <w:lvlText w:val="%9."/>
      <w:lvlJc w:val="right"/>
      <w:pPr>
        <w:ind w:left="4180" w:hanging="440"/>
      </w:pPr>
    </w:lvl>
  </w:abstractNum>
  <w:abstractNum w:abstractNumId="7" w15:restartNumberingAfterBreak="0">
    <w:nsid w:val="131113FC"/>
    <w:multiLevelType w:val="hybridMultilevel"/>
    <w:tmpl w:val="9B26848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1A112549"/>
    <w:multiLevelType w:val="hybridMultilevel"/>
    <w:tmpl w:val="B318176C"/>
    <w:lvl w:ilvl="0" w:tplc="3C8C2AF0">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9" w15:restartNumberingAfterBreak="0">
    <w:nsid w:val="2B7136AE"/>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2B8D7E6D"/>
    <w:multiLevelType w:val="hybridMultilevel"/>
    <w:tmpl w:val="9426F1DC"/>
    <w:lvl w:ilvl="0" w:tplc="66428520">
      <w:start w:val="1"/>
      <w:numFmt w:val="decimalEnclosedCircle"/>
      <w:lvlText w:val="%1"/>
      <w:lvlJc w:val="left"/>
      <w:pPr>
        <w:ind w:left="360" w:hanging="360"/>
      </w:pPr>
      <w:rPr>
        <w:rFonts w:ascii="宋体" w:eastAsia="宋体" w:hAnsi="宋体" w:cs="宋体"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2C1676AB"/>
    <w:multiLevelType w:val="singleLevel"/>
    <w:tmpl w:val="2C1676AB"/>
    <w:lvl w:ilvl="0">
      <w:start w:val="1"/>
      <w:numFmt w:val="decimal"/>
      <w:lvlText w:val="%1."/>
      <w:lvlJc w:val="left"/>
      <w:pPr>
        <w:tabs>
          <w:tab w:val="left" w:pos="312"/>
        </w:tabs>
        <w:ind w:left="0" w:firstLine="0"/>
      </w:pPr>
    </w:lvl>
  </w:abstractNum>
  <w:abstractNum w:abstractNumId="12" w15:restartNumberingAfterBreak="0">
    <w:nsid w:val="2CA452C7"/>
    <w:multiLevelType w:val="hybridMultilevel"/>
    <w:tmpl w:val="DEC4A98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3C8D1E42"/>
    <w:multiLevelType w:val="hybridMultilevel"/>
    <w:tmpl w:val="3EC4726E"/>
    <w:lvl w:ilvl="0" w:tplc="EF7CFF14">
      <w:start w:val="1"/>
      <w:numFmt w:val="japaneseCounting"/>
      <w:lvlText w:val="%1、"/>
      <w:lvlJc w:val="left"/>
      <w:pPr>
        <w:ind w:left="940" w:hanging="720"/>
      </w:pPr>
      <w:rPr>
        <w:rFonts w:hint="default"/>
      </w:rPr>
    </w:lvl>
    <w:lvl w:ilvl="1" w:tplc="04090019" w:tentative="1">
      <w:start w:val="1"/>
      <w:numFmt w:val="lowerLetter"/>
      <w:lvlText w:val="%2)"/>
      <w:lvlJc w:val="left"/>
      <w:pPr>
        <w:ind w:left="1100" w:hanging="440"/>
      </w:pPr>
    </w:lvl>
    <w:lvl w:ilvl="2" w:tplc="0409001B" w:tentative="1">
      <w:start w:val="1"/>
      <w:numFmt w:val="lowerRoman"/>
      <w:lvlText w:val="%3."/>
      <w:lvlJc w:val="right"/>
      <w:pPr>
        <w:ind w:left="1540" w:hanging="440"/>
      </w:pPr>
    </w:lvl>
    <w:lvl w:ilvl="3" w:tplc="0409000F" w:tentative="1">
      <w:start w:val="1"/>
      <w:numFmt w:val="decimal"/>
      <w:lvlText w:val="%4."/>
      <w:lvlJc w:val="left"/>
      <w:pPr>
        <w:ind w:left="1980" w:hanging="440"/>
      </w:pPr>
    </w:lvl>
    <w:lvl w:ilvl="4" w:tplc="04090019" w:tentative="1">
      <w:start w:val="1"/>
      <w:numFmt w:val="lowerLetter"/>
      <w:lvlText w:val="%5)"/>
      <w:lvlJc w:val="left"/>
      <w:pPr>
        <w:ind w:left="2420" w:hanging="440"/>
      </w:pPr>
    </w:lvl>
    <w:lvl w:ilvl="5" w:tplc="0409001B" w:tentative="1">
      <w:start w:val="1"/>
      <w:numFmt w:val="lowerRoman"/>
      <w:lvlText w:val="%6."/>
      <w:lvlJc w:val="right"/>
      <w:pPr>
        <w:ind w:left="2860" w:hanging="440"/>
      </w:pPr>
    </w:lvl>
    <w:lvl w:ilvl="6" w:tplc="0409000F" w:tentative="1">
      <w:start w:val="1"/>
      <w:numFmt w:val="decimal"/>
      <w:lvlText w:val="%7."/>
      <w:lvlJc w:val="left"/>
      <w:pPr>
        <w:ind w:left="3300" w:hanging="440"/>
      </w:pPr>
    </w:lvl>
    <w:lvl w:ilvl="7" w:tplc="04090019" w:tentative="1">
      <w:start w:val="1"/>
      <w:numFmt w:val="lowerLetter"/>
      <w:lvlText w:val="%8)"/>
      <w:lvlJc w:val="left"/>
      <w:pPr>
        <w:ind w:left="3740" w:hanging="440"/>
      </w:pPr>
    </w:lvl>
    <w:lvl w:ilvl="8" w:tplc="0409001B" w:tentative="1">
      <w:start w:val="1"/>
      <w:numFmt w:val="lowerRoman"/>
      <w:lvlText w:val="%9."/>
      <w:lvlJc w:val="right"/>
      <w:pPr>
        <w:ind w:left="4180" w:hanging="440"/>
      </w:pPr>
    </w:lvl>
  </w:abstractNum>
  <w:abstractNum w:abstractNumId="14" w15:restartNumberingAfterBreak="0">
    <w:nsid w:val="40C870AB"/>
    <w:multiLevelType w:val="hybridMultilevel"/>
    <w:tmpl w:val="60C622F4"/>
    <w:lvl w:ilvl="0" w:tplc="DE748380">
      <w:start w:val="1"/>
      <w:numFmt w:val="decimal"/>
      <w:lvlText w:val="%1）"/>
      <w:lvlJc w:val="left"/>
      <w:pPr>
        <w:ind w:left="1540" w:hanging="360"/>
      </w:pPr>
      <w:rPr>
        <w:rFonts w:hint="default"/>
      </w:rPr>
    </w:lvl>
    <w:lvl w:ilvl="1" w:tplc="04090019" w:tentative="1">
      <w:start w:val="1"/>
      <w:numFmt w:val="lowerLetter"/>
      <w:lvlText w:val="%2)"/>
      <w:lvlJc w:val="left"/>
      <w:pPr>
        <w:ind w:left="2060" w:hanging="440"/>
      </w:pPr>
    </w:lvl>
    <w:lvl w:ilvl="2" w:tplc="0409001B" w:tentative="1">
      <w:start w:val="1"/>
      <w:numFmt w:val="lowerRoman"/>
      <w:lvlText w:val="%3."/>
      <w:lvlJc w:val="right"/>
      <w:pPr>
        <w:ind w:left="2500" w:hanging="440"/>
      </w:pPr>
    </w:lvl>
    <w:lvl w:ilvl="3" w:tplc="0409000F" w:tentative="1">
      <w:start w:val="1"/>
      <w:numFmt w:val="decimal"/>
      <w:lvlText w:val="%4."/>
      <w:lvlJc w:val="left"/>
      <w:pPr>
        <w:ind w:left="2940" w:hanging="440"/>
      </w:pPr>
    </w:lvl>
    <w:lvl w:ilvl="4" w:tplc="04090019" w:tentative="1">
      <w:start w:val="1"/>
      <w:numFmt w:val="lowerLetter"/>
      <w:lvlText w:val="%5)"/>
      <w:lvlJc w:val="left"/>
      <w:pPr>
        <w:ind w:left="3380" w:hanging="440"/>
      </w:pPr>
    </w:lvl>
    <w:lvl w:ilvl="5" w:tplc="0409001B" w:tentative="1">
      <w:start w:val="1"/>
      <w:numFmt w:val="lowerRoman"/>
      <w:lvlText w:val="%6."/>
      <w:lvlJc w:val="right"/>
      <w:pPr>
        <w:ind w:left="3820" w:hanging="440"/>
      </w:pPr>
    </w:lvl>
    <w:lvl w:ilvl="6" w:tplc="0409000F" w:tentative="1">
      <w:start w:val="1"/>
      <w:numFmt w:val="decimal"/>
      <w:lvlText w:val="%7."/>
      <w:lvlJc w:val="left"/>
      <w:pPr>
        <w:ind w:left="4260" w:hanging="440"/>
      </w:pPr>
    </w:lvl>
    <w:lvl w:ilvl="7" w:tplc="04090019" w:tentative="1">
      <w:start w:val="1"/>
      <w:numFmt w:val="lowerLetter"/>
      <w:lvlText w:val="%8)"/>
      <w:lvlJc w:val="left"/>
      <w:pPr>
        <w:ind w:left="4700" w:hanging="440"/>
      </w:pPr>
    </w:lvl>
    <w:lvl w:ilvl="8" w:tplc="0409001B" w:tentative="1">
      <w:start w:val="1"/>
      <w:numFmt w:val="lowerRoman"/>
      <w:lvlText w:val="%9."/>
      <w:lvlJc w:val="right"/>
      <w:pPr>
        <w:ind w:left="5140" w:hanging="440"/>
      </w:pPr>
    </w:lvl>
  </w:abstractNum>
  <w:abstractNum w:abstractNumId="15" w15:restartNumberingAfterBreak="0">
    <w:nsid w:val="616D6D7B"/>
    <w:multiLevelType w:val="multilevel"/>
    <w:tmpl w:val="A282D39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8C5253F"/>
    <w:multiLevelType w:val="hybridMultilevel"/>
    <w:tmpl w:val="DC821F8C"/>
    <w:lvl w:ilvl="0" w:tplc="5A4C7FE4">
      <w:start w:val="1"/>
      <w:numFmt w:val="decimal"/>
      <w:lvlText w:val="%1）"/>
      <w:lvlJc w:val="left"/>
      <w:pPr>
        <w:ind w:left="1540" w:hanging="360"/>
      </w:pPr>
      <w:rPr>
        <w:rFonts w:hint="default"/>
      </w:rPr>
    </w:lvl>
    <w:lvl w:ilvl="1" w:tplc="04090019" w:tentative="1">
      <w:start w:val="1"/>
      <w:numFmt w:val="lowerLetter"/>
      <w:lvlText w:val="%2)"/>
      <w:lvlJc w:val="left"/>
      <w:pPr>
        <w:ind w:left="2060" w:hanging="440"/>
      </w:pPr>
    </w:lvl>
    <w:lvl w:ilvl="2" w:tplc="0409001B" w:tentative="1">
      <w:start w:val="1"/>
      <w:numFmt w:val="lowerRoman"/>
      <w:lvlText w:val="%3."/>
      <w:lvlJc w:val="right"/>
      <w:pPr>
        <w:ind w:left="2500" w:hanging="440"/>
      </w:pPr>
    </w:lvl>
    <w:lvl w:ilvl="3" w:tplc="0409000F" w:tentative="1">
      <w:start w:val="1"/>
      <w:numFmt w:val="decimal"/>
      <w:lvlText w:val="%4."/>
      <w:lvlJc w:val="left"/>
      <w:pPr>
        <w:ind w:left="2940" w:hanging="440"/>
      </w:pPr>
    </w:lvl>
    <w:lvl w:ilvl="4" w:tplc="04090019" w:tentative="1">
      <w:start w:val="1"/>
      <w:numFmt w:val="lowerLetter"/>
      <w:lvlText w:val="%5)"/>
      <w:lvlJc w:val="left"/>
      <w:pPr>
        <w:ind w:left="3380" w:hanging="440"/>
      </w:pPr>
    </w:lvl>
    <w:lvl w:ilvl="5" w:tplc="0409001B" w:tentative="1">
      <w:start w:val="1"/>
      <w:numFmt w:val="lowerRoman"/>
      <w:lvlText w:val="%6."/>
      <w:lvlJc w:val="right"/>
      <w:pPr>
        <w:ind w:left="3820" w:hanging="440"/>
      </w:pPr>
    </w:lvl>
    <w:lvl w:ilvl="6" w:tplc="0409000F" w:tentative="1">
      <w:start w:val="1"/>
      <w:numFmt w:val="decimal"/>
      <w:lvlText w:val="%7."/>
      <w:lvlJc w:val="left"/>
      <w:pPr>
        <w:ind w:left="4260" w:hanging="440"/>
      </w:pPr>
    </w:lvl>
    <w:lvl w:ilvl="7" w:tplc="04090019" w:tentative="1">
      <w:start w:val="1"/>
      <w:numFmt w:val="lowerLetter"/>
      <w:lvlText w:val="%8)"/>
      <w:lvlJc w:val="left"/>
      <w:pPr>
        <w:ind w:left="4700" w:hanging="440"/>
      </w:pPr>
    </w:lvl>
    <w:lvl w:ilvl="8" w:tplc="0409001B" w:tentative="1">
      <w:start w:val="1"/>
      <w:numFmt w:val="lowerRoman"/>
      <w:lvlText w:val="%9."/>
      <w:lvlJc w:val="right"/>
      <w:pPr>
        <w:ind w:left="5140" w:hanging="440"/>
      </w:pPr>
    </w:lvl>
  </w:abstractNum>
  <w:abstractNum w:abstractNumId="17" w15:restartNumberingAfterBreak="0">
    <w:nsid w:val="6ADA069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6BFD184B"/>
    <w:multiLevelType w:val="hybridMultilevel"/>
    <w:tmpl w:val="6BAACF1E"/>
    <w:lvl w:ilvl="0" w:tplc="F9B06D60">
      <w:start w:val="1"/>
      <w:numFmt w:val="decimal"/>
      <w:lvlText w:val="（%1）"/>
      <w:lvlJc w:val="left"/>
      <w:pPr>
        <w:ind w:left="1180" w:hanging="720"/>
      </w:pPr>
      <w:rPr>
        <w:rFonts w:hint="default"/>
      </w:rPr>
    </w:lvl>
    <w:lvl w:ilvl="1" w:tplc="04090019" w:tentative="1">
      <w:start w:val="1"/>
      <w:numFmt w:val="lowerLetter"/>
      <w:lvlText w:val="%2)"/>
      <w:lvlJc w:val="left"/>
      <w:pPr>
        <w:ind w:left="1340" w:hanging="440"/>
      </w:pPr>
    </w:lvl>
    <w:lvl w:ilvl="2" w:tplc="0409001B" w:tentative="1">
      <w:start w:val="1"/>
      <w:numFmt w:val="lowerRoman"/>
      <w:lvlText w:val="%3."/>
      <w:lvlJc w:val="right"/>
      <w:pPr>
        <w:ind w:left="1780" w:hanging="440"/>
      </w:pPr>
    </w:lvl>
    <w:lvl w:ilvl="3" w:tplc="0409000F" w:tentative="1">
      <w:start w:val="1"/>
      <w:numFmt w:val="decimal"/>
      <w:lvlText w:val="%4."/>
      <w:lvlJc w:val="left"/>
      <w:pPr>
        <w:ind w:left="2220" w:hanging="440"/>
      </w:pPr>
    </w:lvl>
    <w:lvl w:ilvl="4" w:tplc="04090019" w:tentative="1">
      <w:start w:val="1"/>
      <w:numFmt w:val="lowerLetter"/>
      <w:lvlText w:val="%5)"/>
      <w:lvlJc w:val="left"/>
      <w:pPr>
        <w:ind w:left="2660" w:hanging="440"/>
      </w:pPr>
    </w:lvl>
    <w:lvl w:ilvl="5" w:tplc="0409001B" w:tentative="1">
      <w:start w:val="1"/>
      <w:numFmt w:val="lowerRoman"/>
      <w:lvlText w:val="%6."/>
      <w:lvlJc w:val="right"/>
      <w:pPr>
        <w:ind w:left="3100" w:hanging="440"/>
      </w:pPr>
    </w:lvl>
    <w:lvl w:ilvl="6" w:tplc="0409000F" w:tentative="1">
      <w:start w:val="1"/>
      <w:numFmt w:val="decimal"/>
      <w:lvlText w:val="%7."/>
      <w:lvlJc w:val="left"/>
      <w:pPr>
        <w:ind w:left="3540" w:hanging="440"/>
      </w:pPr>
    </w:lvl>
    <w:lvl w:ilvl="7" w:tplc="04090019" w:tentative="1">
      <w:start w:val="1"/>
      <w:numFmt w:val="lowerLetter"/>
      <w:lvlText w:val="%8)"/>
      <w:lvlJc w:val="left"/>
      <w:pPr>
        <w:ind w:left="3980" w:hanging="440"/>
      </w:pPr>
    </w:lvl>
    <w:lvl w:ilvl="8" w:tplc="0409001B" w:tentative="1">
      <w:start w:val="1"/>
      <w:numFmt w:val="lowerRoman"/>
      <w:lvlText w:val="%9."/>
      <w:lvlJc w:val="right"/>
      <w:pPr>
        <w:ind w:left="4420" w:hanging="440"/>
      </w:pPr>
    </w:lvl>
  </w:abstractNum>
  <w:abstractNum w:abstractNumId="19" w15:restartNumberingAfterBreak="0">
    <w:nsid w:val="7CA46AD6"/>
    <w:multiLevelType w:val="multilevel"/>
    <w:tmpl w:val="7CA46AD6"/>
    <w:lvl w:ilvl="0">
      <w:start w:val="1"/>
      <w:numFmt w:val="decimal"/>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num w:numId="1" w16cid:durableId="266352743">
    <w:abstractNumId w:val="19"/>
  </w:num>
  <w:num w:numId="2" w16cid:durableId="1013066436">
    <w:abstractNumId w:val="0"/>
    <w:lvlOverride w:ilvl="0">
      <w:startOverride w:val="1"/>
    </w:lvlOverride>
  </w:num>
  <w:num w:numId="3" w16cid:durableId="279529900">
    <w:abstractNumId w:val="3"/>
    <w:lvlOverride w:ilvl="0">
      <w:startOverride w:val="1"/>
    </w:lvlOverride>
  </w:num>
  <w:num w:numId="4" w16cid:durableId="276252922">
    <w:abstractNumId w:val="4"/>
    <w:lvlOverride w:ilvl="0">
      <w:startOverride w:val="1"/>
    </w:lvlOverride>
  </w:num>
  <w:num w:numId="5" w16cid:durableId="2137486784">
    <w:abstractNumId w:val="1"/>
    <w:lvlOverride w:ilvl="0">
      <w:startOverride w:val="1"/>
    </w:lvlOverride>
  </w:num>
  <w:num w:numId="6" w16cid:durableId="436562070">
    <w:abstractNumId w:val="2"/>
    <w:lvlOverride w:ilvl="0">
      <w:startOverride w:val="1"/>
    </w:lvlOverride>
  </w:num>
  <w:num w:numId="7" w16cid:durableId="512497663">
    <w:abstractNumId w:val="11"/>
    <w:lvlOverride w:ilvl="0">
      <w:startOverride w:val="1"/>
    </w:lvlOverride>
  </w:num>
  <w:num w:numId="8" w16cid:durableId="1082216953">
    <w:abstractNumId w:val="7"/>
  </w:num>
  <w:num w:numId="9" w16cid:durableId="1500804708">
    <w:abstractNumId w:val="8"/>
  </w:num>
  <w:num w:numId="10" w16cid:durableId="427433702">
    <w:abstractNumId w:val="6"/>
  </w:num>
  <w:num w:numId="11" w16cid:durableId="1024552853">
    <w:abstractNumId w:val="13"/>
  </w:num>
  <w:num w:numId="12" w16cid:durableId="1592858015">
    <w:abstractNumId w:val="12"/>
  </w:num>
  <w:num w:numId="13" w16cid:durableId="503790679">
    <w:abstractNumId w:val="5"/>
  </w:num>
  <w:num w:numId="14" w16cid:durableId="400831021">
    <w:abstractNumId w:val="9"/>
  </w:num>
  <w:num w:numId="15" w16cid:durableId="1132136303">
    <w:abstractNumId w:val="17"/>
  </w:num>
  <w:num w:numId="16" w16cid:durableId="1689864127">
    <w:abstractNumId w:val="15"/>
  </w:num>
  <w:num w:numId="17" w16cid:durableId="1532650118">
    <w:abstractNumId w:val="18"/>
  </w:num>
  <w:num w:numId="18" w16cid:durableId="743990643">
    <w:abstractNumId w:val="16"/>
  </w:num>
  <w:num w:numId="19" w16cid:durableId="2045404185">
    <w:abstractNumId w:val="14"/>
  </w:num>
  <w:num w:numId="20" w16cid:durableId="63236779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C1A"/>
    <w:rsid w:val="00001479"/>
    <w:rsid w:val="00001518"/>
    <w:rsid w:val="00001A5E"/>
    <w:rsid w:val="00041B41"/>
    <w:rsid w:val="00051213"/>
    <w:rsid w:val="0006361B"/>
    <w:rsid w:val="00080F23"/>
    <w:rsid w:val="00086B04"/>
    <w:rsid w:val="000966C0"/>
    <w:rsid w:val="000C3793"/>
    <w:rsid w:val="000C51B7"/>
    <w:rsid w:val="000E7A20"/>
    <w:rsid w:val="000F3460"/>
    <w:rsid w:val="0011623D"/>
    <w:rsid w:val="0013071A"/>
    <w:rsid w:val="001363C9"/>
    <w:rsid w:val="00141F95"/>
    <w:rsid w:val="00165A2E"/>
    <w:rsid w:val="001A1B54"/>
    <w:rsid w:val="001C5E4F"/>
    <w:rsid w:val="001D0B10"/>
    <w:rsid w:val="001F1966"/>
    <w:rsid w:val="00202B92"/>
    <w:rsid w:val="00203414"/>
    <w:rsid w:val="002149DE"/>
    <w:rsid w:val="0021665E"/>
    <w:rsid w:val="00216EB9"/>
    <w:rsid w:val="00223BF4"/>
    <w:rsid w:val="00225EFB"/>
    <w:rsid w:val="00233F4A"/>
    <w:rsid w:val="0024297D"/>
    <w:rsid w:val="00254559"/>
    <w:rsid w:val="00257671"/>
    <w:rsid w:val="00266C89"/>
    <w:rsid w:val="00273256"/>
    <w:rsid w:val="002904D7"/>
    <w:rsid w:val="002A7E48"/>
    <w:rsid w:val="002A7F44"/>
    <w:rsid w:val="002B0F78"/>
    <w:rsid w:val="002C1F2D"/>
    <w:rsid w:val="00305D32"/>
    <w:rsid w:val="00333F47"/>
    <w:rsid w:val="00336293"/>
    <w:rsid w:val="00340965"/>
    <w:rsid w:val="003965D4"/>
    <w:rsid w:val="003A27AE"/>
    <w:rsid w:val="003D31D9"/>
    <w:rsid w:val="003F6E9A"/>
    <w:rsid w:val="0043107C"/>
    <w:rsid w:val="00451DBE"/>
    <w:rsid w:val="00456F8D"/>
    <w:rsid w:val="004744FF"/>
    <w:rsid w:val="0048308B"/>
    <w:rsid w:val="004A7945"/>
    <w:rsid w:val="004A7B41"/>
    <w:rsid w:val="004B0C49"/>
    <w:rsid w:val="004B3181"/>
    <w:rsid w:val="004D3AB9"/>
    <w:rsid w:val="004D5347"/>
    <w:rsid w:val="00520362"/>
    <w:rsid w:val="00524C6C"/>
    <w:rsid w:val="005479BF"/>
    <w:rsid w:val="00560B5A"/>
    <w:rsid w:val="005642A0"/>
    <w:rsid w:val="00566B01"/>
    <w:rsid w:val="00580151"/>
    <w:rsid w:val="00586AB9"/>
    <w:rsid w:val="00594E5C"/>
    <w:rsid w:val="0059531B"/>
    <w:rsid w:val="005975CA"/>
    <w:rsid w:val="005C4F4B"/>
    <w:rsid w:val="005D4DD7"/>
    <w:rsid w:val="005D6539"/>
    <w:rsid w:val="005F42ED"/>
    <w:rsid w:val="00601F9C"/>
    <w:rsid w:val="00616505"/>
    <w:rsid w:val="0062213C"/>
    <w:rsid w:val="00625B94"/>
    <w:rsid w:val="00633F40"/>
    <w:rsid w:val="00637EFB"/>
    <w:rsid w:val="006549AD"/>
    <w:rsid w:val="00670026"/>
    <w:rsid w:val="00680E86"/>
    <w:rsid w:val="00684D9C"/>
    <w:rsid w:val="006A1A84"/>
    <w:rsid w:val="006B1F18"/>
    <w:rsid w:val="006C6A3B"/>
    <w:rsid w:val="006E49E0"/>
    <w:rsid w:val="006F6D65"/>
    <w:rsid w:val="0070066D"/>
    <w:rsid w:val="00701C48"/>
    <w:rsid w:val="00740E39"/>
    <w:rsid w:val="0074365E"/>
    <w:rsid w:val="00745D1C"/>
    <w:rsid w:val="00756CBC"/>
    <w:rsid w:val="0076080E"/>
    <w:rsid w:val="00771134"/>
    <w:rsid w:val="00791388"/>
    <w:rsid w:val="007936B8"/>
    <w:rsid w:val="007B2BE3"/>
    <w:rsid w:val="007B47D9"/>
    <w:rsid w:val="007E0630"/>
    <w:rsid w:val="00836D40"/>
    <w:rsid w:val="00840C66"/>
    <w:rsid w:val="00841791"/>
    <w:rsid w:val="00857EAD"/>
    <w:rsid w:val="008700E4"/>
    <w:rsid w:val="00884C82"/>
    <w:rsid w:val="00890B16"/>
    <w:rsid w:val="00892583"/>
    <w:rsid w:val="008A648A"/>
    <w:rsid w:val="008A6BAD"/>
    <w:rsid w:val="008A7546"/>
    <w:rsid w:val="009040BF"/>
    <w:rsid w:val="0092574B"/>
    <w:rsid w:val="00925907"/>
    <w:rsid w:val="0093556B"/>
    <w:rsid w:val="009436CF"/>
    <w:rsid w:val="00950D5D"/>
    <w:rsid w:val="00965717"/>
    <w:rsid w:val="009D69EF"/>
    <w:rsid w:val="009F6512"/>
    <w:rsid w:val="00A03CCB"/>
    <w:rsid w:val="00A2394D"/>
    <w:rsid w:val="00A26F37"/>
    <w:rsid w:val="00A34CD2"/>
    <w:rsid w:val="00A3714D"/>
    <w:rsid w:val="00A428B3"/>
    <w:rsid w:val="00A60633"/>
    <w:rsid w:val="00AA5165"/>
    <w:rsid w:val="00AD25FA"/>
    <w:rsid w:val="00AD3BA6"/>
    <w:rsid w:val="00AE66AE"/>
    <w:rsid w:val="00B15601"/>
    <w:rsid w:val="00B22C6E"/>
    <w:rsid w:val="00B338C0"/>
    <w:rsid w:val="00B71E79"/>
    <w:rsid w:val="00B80D24"/>
    <w:rsid w:val="00B81750"/>
    <w:rsid w:val="00B8666A"/>
    <w:rsid w:val="00B87DAA"/>
    <w:rsid w:val="00BA0C1A"/>
    <w:rsid w:val="00BA1212"/>
    <w:rsid w:val="00BF0C3C"/>
    <w:rsid w:val="00C04030"/>
    <w:rsid w:val="00C061CB"/>
    <w:rsid w:val="00C062F2"/>
    <w:rsid w:val="00C25A25"/>
    <w:rsid w:val="00C604EC"/>
    <w:rsid w:val="00C87306"/>
    <w:rsid w:val="00C90BEA"/>
    <w:rsid w:val="00CB3FF6"/>
    <w:rsid w:val="00CE000E"/>
    <w:rsid w:val="00CF4D03"/>
    <w:rsid w:val="00D32CE3"/>
    <w:rsid w:val="00D50AB8"/>
    <w:rsid w:val="00D50B49"/>
    <w:rsid w:val="00D52EC1"/>
    <w:rsid w:val="00D55458"/>
    <w:rsid w:val="00D56B1C"/>
    <w:rsid w:val="00D82FD4"/>
    <w:rsid w:val="00D86FB9"/>
    <w:rsid w:val="00D93057"/>
    <w:rsid w:val="00DD6D41"/>
    <w:rsid w:val="00DE419B"/>
    <w:rsid w:val="00DE6B49"/>
    <w:rsid w:val="00E20328"/>
    <w:rsid w:val="00E22F9E"/>
    <w:rsid w:val="00E26251"/>
    <w:rsid w:val="00E53595"/>
    <w:rsid w:val="00E549B7"/>
    <w:rsid w:val="00E6055D"/>
    <w:rsid w:val="00E63919"/>
    <w:rsid w:val="00E74285"/>
    <w:rsid w:val="00EA1EE8"/>
    <w:rsid w:val="00EA6BB5"/>
    <w:rsid w:val="00F17A1C"/>
    <w:rsid w:val="00F34602"/>
    <w:rsid w:val="00F4629A"/>
    <w:rsid w:val="00F52079"/>
    <w:rsid w:val="00F53662"/>
    <w:rsid w:val="00F67356"/>
    <w:rsid w:val="00F70FFC"/>
    <w:rsid w:val="00F841BC"/>
    <w:rsid w:val="00F913FA"/>
    <w:rsid w:val="00FE02D5"/>
    <w:rsid w:val="00FF2026"/>
    <w:rsid w:val="00FF59F5"/>
    <w:rsid w:val="00FF6FDD"/>
    <w:rsid w:val="083D07F0"/>
    <w:rsid w:val="105E3B74"/>
    <w:rsid w:val="1C2C4424"/>
    <w:rsid w:val="1CD54CE6"/>
    <w:rsid w:val="1DEC38DC"/>
    <w:rsid w:val="2A71104E"/>
    <w:rsid w:val="30456175"/>
    <w:rsid w:val="36772279"/>
    <w:rsid w:val="434067C1"/>
    <w:rsid w:val="568D20C3"/>
    <w:rsid w:val="6EAF13B0"/>
    <w:rsid w:val="71061E72"/>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3A034C"/>
  <w15:docId w15:val="{B8DC356A-D71A-4A0D-B45A-9B8A0D274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E49E0"/>
    <w:pPr>
      <w:widowControl w:val="0"/>
      <w:jc w:val="both"/>
    </w:pPr>
    <w:rPr>
      <w:kern w:val="2"/>
      <w:sz w:val="21"/>
      <w:szCs w:val="22"/>
    </w:rPr>
  </w:style>
  <w:style w:type="paragraph" w:styleId="1">
    <w:name w:val="heading 1"/>
    <w:basedOn w:val="a"/>
    <w:next w:val="a"/>
    <w:link w:val="10"/>
    <w:uiPriority w:val="9"/>
    <w:qFormat/>
    <w:rsid w:val="0013071A"/>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table" w:styleId="a7">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semiHidden/>
    <w:qFormat/>
    <w:rPr>
      <w:sz w:val="18"/>
      <w:szCs w:val="18"/>
    </w:rPr>
  </w:style>
  <w:style w:type="character" w:customStyle="1" w:styleId="a4">
    <w:name w:val="页脚 字符"/>
    <w:basedOn w:val="a0"/>
    <w:link w:val="a3"/>
    <w:uiPriority w:val="99"/>
    <w:semiHidden/>
    <w:qFormat/>
    <w:rPr>
      <w:sz w:val="18"/>
      <w:szCs w:val="18"/>
    </w:rPr>
  </w:style>
  <w:style w:type="paragraph" w:styleId="a8">
    <w:name w:val="List Paragraph"/>
    <w:basedOn w:val="a"/>
    <w:uiPriority w:val="34"/>
    <w:qFormat/>
    <w:pPr>
      <w:ind w:firstLineChars="200" w:firstLine="420"/>
    </w:pPr>
  </w:style>
  <w:style w:type="character" w:customStyle="1" w:styleId="10">
    <w:name w:val="标题 1 字符"/>
    <w:basedOn w:val="a0"/>
    <w:link w:val="1"/>
    <w:uiPriority w:val="9"/>
    <w:rsid w:val="0013071A"/>
    <w:rPr>
      <w:b/>
      <w:bCs/>
      <w:kern w:val="44"/>
      <w:sz w:val="44"/>
      <w:szCs w:val="44"/>
    </w:rPr>
  </w:style>
  <w:style w:type="paragraph" w:styleId="TOC">
    <w:name w:val="TOC Heading"/>
    <w:basedOn w:val="1"/>
    <w:next w:val="a"/>
    <w:uiPriority w:val="39"/>
    <w:unhideWhenUsed/>
    <w:qFormat/>
    <w:rsid w:val="0013071A"/>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
    <w:next w:val="a"/>
    <w:autoRedefine/>
    <w:uiPriority w:val="39"/>
    <w:unhideWhenUsed/>
    <w:rsid w:val="0013071A"/>
  </w:style>
  <w:style w:type="character" w:styleId="a9">
    <w:name w:val="Hyperlink"/>
    <w:basedOn w:val="a0"/>
    <w:uiPriority w:val="99"/>
    <w:unhideWhenUsed/>
    <w:rsid w:val="0013071A"/>
    <w:rPr>
      <w:color w:val="0000FF" w:themeColor="hyperlink"/>
      <w:u w:val="single"/>
    </w:rPr>
  </w:style>
  <w:style w:type="paragraph" w:styleId="TOC2">
    <w:name w:val="toc 2"/>
    <w:basedOn w:val="a"/>
    <w:next w:val="a"/>
    <w:autoRedefine/>
    <w:uiPriority w:val="39"/>
    <w:unhideWhenUsed/>
    <w:rsid w:val="0043107C"/>
    <w:pPr>
      <w:ind w:leftChars="200" w:left="420"/>
    </w:pPr>
  </w:style>
  <w:style w:type="character" w:styleId="aa">
    <w:name w:val="Unresolved Mention"/>
    <w:basedOn w:val="a0"/>
    <w:uiPriority w:val="99"/>
    <w:semiHidden/>
    <w:unhideWhenUsed/>
    <w:rsid w:val="004A7B41"/>
    <w:rPr>
      <w:color w:val="605E5C"/>
      <w:shd w:val="clear" w:color="auto" w:fill="E1DFDD"/>
    </w:rPr>
  </w:style>
  <w:style w:type="character" w:styleId="ab">
    <w:name w:val="Placeholder Text"/>
    <w:basedOn w:val="a0"/>
    <w:uiPriority w:val="99"/>
    <w:semiHidden/>
    <w:rsid w:val="00CF4D03"/>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000954">
      <w:bodyDiv w:val="1"/>
      <w:marLeft w:val="0"/>
      <w:marRight w:val="0"/>
      <w:marTop w:val="0"/>
      <w:marBottom w:val="0"/>
      <w:divBdr>
        <w:top w:val="none" w:sz="0" w:space="0" w:color="auto"/>
        <w:left w:val="none" w:sz="0" w:space="0" w:color="auto"/>
        <w:bottom w:val="none" w:sz="0" w:space="0" w:color="auto"/>
        <w:right w:val="none" w:sz="0" w:space="0" w:color="auto"/>
      </w:divBdr>
    </w:div>
    <w:div w:id="620578826">
      <w:bodyDiv w:val="1"/>
      <w:marLeft w:val="0"/>
      <w:marRight w:val="0"/>
      <w:marTop w:val="0"/>
      <w:marBottom w:val="0"/>
      <w:divBdr>
        <w:top w:val="none" w:sz="0" w:space="0" w:color="auto"/>
        <w:left w:val="none" w:sz="0" w:space="0" w:color="auto"/>
        <w:bottom w:val="none" w:sz="0" w:space="0" w:color="auto"/>
        <w:right w:val="none" w:sz="0" w:space="0" w:color="auto"/>
      </w:divBdr>
      <w:divsChild>
        <w:div w:id="1473869339">
          <w:marLeft w:val="0"/>
          <w:marRight w:val="0"/>
          <w:marTop w:val="0"/>
          <w:marBottom w:val="0"/>
          <w:divBdr>
            <w:top w:val="none" w:sz="0" w:space="0" w:color="auto"/>
            <w:left w:val="none" w:sz="0" w:space="0" w:color="auto"/>
            <w:bottom w:val="none" w:sz="0" w:space="0" w:color="auto"/>
            <w:right w:val="none" w:sz="0" w:space="0" w:color="auto"/>
          </w:divBdr>
          <w:divsChild>
            <w:div w:id="195293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085792">
      <w:bodyDiv w:val="1"/>
      <w:marLeft w:val="0"/>
      <w:marRight w:val="0"/>
      <w:marTop w:val="0"/>
      <w:marBottom w:val="0"/>
      <w:divBdr>
        <w:top w:val="none" w:sz="0" w:space="0" w:color="auto"/>
        <w:left w:val="none" w:sz="0" w:space="0" w:color="auto"/>
        <w:bottom w:val="none" w:sz="0" w:space="0" w:color="auto"/>
        <w:right w:val="none" w:sz="0" w:space="0" w:color="auto"/>
      </w:divBdr>
    </w:div>
    <w:div w:id="685523560">
      <w:bodyDiv w:val="1"/>
      <w:marLeft w:val="0"/>
      <w:marRight w:val="0"/>
      <w:marTop w:val="0"/>
      <w:marBottom w:val="0"/>
      <w:divBdr>
        <w:top w:val="none" w:sz="0" w:space="0" w:color="auto"/>
        <w:left w:val="none" w:sz="0" w:space="0" w:color="auto"/>
        <w:bottom w:val="none" w:sz="0" w:space="0" w:color="auto"/>
        <w:right w:val="none" w:sz="0" w:space="0" w:color="auto"/>
      </w:divBdr>
      <w:divsChild>
        <w:div w:id="807404715">
          <w:marLeft w:val="0"/>
          <w:marRight w:val="0"/>
          <w:marTop w:val="0"/>
          <w:marBottom w:val="0"/>
          <w:divBdr>
            <w:top w:val="none" w:sz="0" w:space="0" w:color="auto"/>
            <w:left w:val="none" w:sz="0" w:space="0" w:color="auto"/>
            <w:bottom w:val="none" w:sz="0" w:space="0" w:color="auto"/>
            <w:right w:val="none" w:sz="0" w:space="0" w:color="auto"/>
          </w:divBdr>
          <w:divsChild>
            <w:div w:id="93829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247455">
      <w:bodyDiv w:val="1"/>
      <w:marLeft w:val="0"/>
      <w:marRight w:val="0"/>
      <w:marTop w:val="0"/>
      <w:marBottom w:val="0"/>
      <w:divBdr>
        <w:top w:val="none" w:sz="0" w:space="0" w:color="auto"/>
        <w:left w:val="none" w:sz="0" w:space="0" w:color="auto"/>
        <w:bottom w:val="none" w:sz="0" w:space="0" w:color="auto"/>
        <w:right w:val="none" w:sz="0" w:space="0" w:color="auto"/>
      </w:divBdr>
    </w:div>
    <w:div w:id="805466339">
      <w:bodyDiv w:val="1"/>
      <w:marLeft w:val="0"/>
      <w:marRight w:val="0"/>
      <w:marTop w:val="0"/>
      <w:marBottom w:val="0"/>
      <w:divBdr>
        <w:top w:val="none" w:sz="0" w:space="0" w:color="auto"/>
        <w:left w:val="none" w:sz="0" w:space="0" w:color="auto"/>
        <w:bottom w:val="none" w:sz="0" w:space="0" w:color="auto"/>
        <w:right w:val="none" w:sz="0" w:space="0" w:color="auto"/>
      </w:divBdr>
    </w:div>
    <w:div w:id="843478306">
      <w:bodyDiv w:val="1"/>
      <w:marLeft w:val="0"/>
      <w:marRight w:val="0"/>
      <w:marTop w:val="0"/>
      <w:marBottom w:val="0"/>
      <w:divBdr>
        <w:top w:val="none" w:sz="0" w:space="0" w:color="auto"/>
        <w:left w:val="none" w:sz="0" w:space="0" w:color="auto"/>
        <w:bottom w:val="none" w:sz="0" w:space="0" w:color="auto"/>
        <w:right w:val="none" w:sz="0" w:space="0" w:color="auto"/>
      </w:divBdr>
    </w:div>
    <w:div w:id="895772837">
      <w:bodyDiv w:val="1"/>
      <w:marLeft w:val="0"/>
      <w:marRight w:val="0"/>
      <w:marTop w:val="0"/>
      <w:marBottom w:val="0"/>
      <w:divBdr>
        <w:top w:val="none" w:sz="0" w:space="0" w:color="auto"/>
        <w:left w:val="none" w:sz="0" w:space="0" w:color="auto"/>
        <w:bottom w:val="none" w:sz="0" w:space="0" w:color="auto"/>
        <w:right w:val="none" w:sz="0" w:space="0" w:color="auto"/>
      </w:divBdr>
      <w:divsChild>
        <w:div w:id="1757895314">
          <w:marLeft w:val="0"/>
          <w:marRight w:val="0"/>
          <w:marTop w:val="0"/>
          <w:marBottom w:val="0"/>
          <w:divBdr>
            <w:top w:val="none" w:sz="0" w:space="0" w:color="auto"/>
            <w:left w:val="none" w:sz="0" w:space="0" w:color="auto"/>
            <w:bottom w:val="none" w:sz="0" w:space="0" w:color="auto"/>
            <w:right w:val="none" w:sz="0" w:space="0" w:color="auto"/>
          </w:divBdr>
          <w:divsChild>
            <w:div w:id="124094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682638">
      <w:bodyDiv w:val="1"/>
      <w:marLeft w:val="0"/>
      <w:marRight w:val="0"/>
      <w:marTop w:val="0"/>
      <w:marBottom w:val="0"/>
      <w:divBdr>
        <w:top w:val="none" w:sz="0" w:space="0" w:color="auto"/>
        <w:left w:val="none" w:sz="0" w:space="0" w:color="auto"/>
        <w:bottom w:val="none" w:sz="0" w:space="0" w:color="auto"/>
        <w:right w:val="none" w:sz="0" w:space="0" w:color="auto"/>
      </w:divBdr>
    </w:div>
    <w:div w:id="18860648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hyperlink" Target="https://tianchi.aliyun.com/dataset/140667"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w="http://schemas.openxmlformats.org/wordprocessingml/2006/main" xmlns:r="http://schemas.openxmlformats.org/officeDocument/2006/relationships" xmlns:w15="http://schemas.microsoft.com/office/word/2012/wordml" xmlns:w14="http://schemas.microsoft.com/office/word/2010/wordml"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SelectedStyle="\APASixthEditionOfficeOnline.xsl" StyleName="APA"/>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519BC990-40FD-42B6-B8DA-69B41A76D25A}">
  <ds:schemaRefs>
    <ds:schemaRef ds:uri="http://schemas.openxmlformats.org/wordprocessingml/2006/main"/>
    <ds:schemaRef ds:uri="http://schemas.openxmlformats.org/officeDocument/2006/relationships"/>
    <ds:schemaRef ds:uri="http://schemas.microsoft.com/office/word/2012/wordml"/>
    <ds:schemaRef ds:uri="http://schemas.microsoft.com/office/word/2010/wordml"/>
    <ds:schemaRef ds:uri="http://schemas.openxmlformats.org/officeDocument/2006/math"/>
    <ds:schemaRef ds:uri="http://schemas.openxmlformats.org/drawingml/2006/wordprocessingDrawing"/>
    <ds:schemaRef ds:uri="http://schemas.openxmlformats.org/drawingml/2006/main"/>
    <ds:schemaRef ds:uri="http://schemas.microsoft.com/office/word/2010/wordprocessingDrawing"/>
    <ds:schemaRef ds:uri="http://schemas.openxmlformats.org/markup-compatibility/2006"/>
    <ds:schemaRef ds:uri="http://schemas.openxmlformats.org/schemaLibrary/2006/main"/>
    <ds:schemaRef ds:uri="http://schemas.microsoft.com/office/word/2006/wordml"/>
    <ds:schemaRef ds:uri="http://schemas.openxmlformats.org/drawingml/2006/chart"/>
    <ds:schemaRef ds:uri="http://schemas.openxmlformats.org/drawingml/2006/chartDrawing"/>
    <ds:schemaRef ds:uri="http://schemas.microsoft.com/office/drawing/2007/8/2/chart"/>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office:excel"/>
    <ds:schemaRef ds:uri="urn:schemas-microsoft-com:office:office"/>
    <ds:schemaRef ds:uri="urn:schemas-microsoft-com:vml"/>
    <ds:schemaRef ds:uri="urn:schemas-microsoft-com:office:word"/>
    <ds:schemaRef ds:uri="urn:schemas-microsoft-com:office:powerpoint"/>
    <ds:schemaRef ds:uri="http://schemas.microsoft.com/office/2006/coverPageProps"/>
    <ds:schemaRef ds:uri="http://opendope.org/xpaths"/>
    <ds:schemaRef ds:uri="http://opendope.org/conditions"/>
    <ds:schemaRef ds:uri="http://opendope.org/questions"/>
    <ds:schemaRef ds:uri="http://opendope.org/answers"/>
    <ds:schemaRef ds:uri="http://opendope.org/components"/>
    <ds:schemaRef ds:uri="http://opendope.org/SmartArt/DataHierarchy"/>
    <ds:schemaRef ds:uri="http://schemas.openxmlformats.org/officeDocument/2006/bibliography"/>
    <ds:schemaRef ds:uri="http://schemas.microsoft.com/office/word/2010/wordprocessingShape"/>
    <ds:schemaRef ds:uri="http://schemas.microsoft.com/office/word/2015/wordml/symex"/>
    <ds:schemaRef ds:uri="http://schemas.microsoft.com/office/word/2016/wordml/cid"/>
    <ds:schemaRef ds:uri="http://schemas.microsoft.com/office/webextensions/taskpanes/2010/11"/>
    <ds:schemaRef ds:uri="http://schemas.microsoft.com/office/webextensions/webextension/2010/11"/>
    <ds:schemaRef ds:uri="http://schemas.openxmlformats.org/drawingml/2006/compatibility"/>
    <ds:schemaRef ds:uri="http://schemas.openxmlformats.org/drawingml/2006/lockedCanva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20</Pages>
  <Words>1255</Words>
  <Characters>7158</Characters>
  <Application>Microsoft Office Word</Application>
  <DocSecurity>0</DocSecurity>
  <Lines>59</Lines>
  <Paragraphs>16</Paragraphs>
  <ScaleCrop>false</ScaleCrop>
  <Company>Microsoft</Company>
  <LinksUpToDate>false</LinksUpToDate>
  <CharactersWithSpaces>8397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Tencent</dc:creator>
  <cp:lastModifiedBy>庆伟 张</cp:lastModifiedBy>
  <cp:revision>9</cp:revision>
  <cp:lastPrinted>2023-10-15T13:07:00Z</cp:lastPrinted>
  <dcterms:created xsi:type="dcterms:W3CDTF">2023-11-10T14:35:00Z</dcterms:created>
  <dcterms:modified xsi:type="dcterms:W3CDTF">2023-11-11T02:28:00Z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7CC96F9EF18643ADB789AD17FAC91373</vt:lpwstr>
  </property>
</Properties>
</file>